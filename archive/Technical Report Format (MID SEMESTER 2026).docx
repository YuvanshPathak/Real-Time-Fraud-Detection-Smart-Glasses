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DF26B9" w14:textId="77777777" w:rsidR="00BE37C4" w:rsidRDefault="00BE37C4">
      <w:pPr>
        <w:spacing w:line="0" w:lineRule="atLeast"/>
        <w:ind w:left="1980"/>
        <w:rPr>
          <w:rFonts w:ascii="Times New Roman" w:eastAsia="Times New Roman" w:hAnsi="Times New Roman"/>
          <w:b/>
          <w:sz w:val="24"/>
        </w:rPr>
      </w:pPr>
      <w:bookmarkStart w:id="0" w:name="page1"/>
      <w:bookmarkEnd w:id="0"/>
      <w:r>
        <w:rPr>
          <w:rFonts w:ascii="Times New Roman" w:eastAsia="Times New Roman" w:hAnsi="Times New Roman"/>
          <w:b/>
          <w:sz w:val="24"/>
        </w:rPr>
        <w:t>(A typical Specimen of Cover Page &amp; Title Page)</w:t>
      </w:r>
    </w:p>
    <w:p w14:paraId="53DD79D9" w14:textId="77777777" w:rsidR="00BE37C4" w:rsidRDefault="00BE37C4">
      <w:pPr>
        <w:spacing w:line="43" w:lineRule="exact"/>
        <w:rPr>
          <w:rFonts w:ascii="Times New Roman" w:eastAsia="Times New Roman" w:hAnsi="Times New Roman"/>
          <w:sz w:val="24"/>
        </w:rPr>
      </w:pPr>
    </w:p>
    <w:p w14:paraId="72985039" w14:textId="77777777" w:rsidR="00BE37C4" w:rsidRDefault="00BE37C4">
      <w:pPr>
        <w:spacing w:line="0" w:lineRule="atLeast"/>
        <w:ind w:left="1980"/>
        <w:rPr>
          <w:rFonts w:ascii="Times New Roman" w:eastAsia="Times New Roman" w:hAnsi="Times New Roman"/>
          <w:b/>
          <w:sz w:val="52"/>
        </w:rPr>
      </w:pPr>
      <w:r>
        <w:rPr>
          <w:rFonts w:ascii="Times New Roman" w:eastAsia="Times New Roman" w:hAnsi="Times New Roman"/>
          <w:b/>
          <w:sz w:val="52"/>
        </w:rPr>
        <w:t>TITLE OF PROJECT</w:t>
      </w:r>
    </w:p>
    <w:p w14:paraId="584A851B" w14:textId="77777777" w:rsidR="00BE37C4" w:rsidRDefault="00BE37C4">
      <w:pPr>
        <w:spacing w:line="289" w:lineRule="exact"/>
        <w:rPr>
          <w:rFonts w:ascii="Times New Roman" w:eastAsia="Times New Roman" w:hAnsi="Times New Roman"/>
          <w:sz w:val="24"/>
        </w:rPr>
      </w:pPr>
    </w:p>
    <w:p w14:paraId="3DE133F3" w14:textId="77777777" w:rsidR="00BE37C4" w:rsidRDefault="00BE37C4">
      <w:pPr>
        <w:spacing w:line="0" w:lineRule="atLeast"/>
        <w:jc w:val="center"/>
        <w:rPr>
          <w:rFonts w:ascii="Times New Roman" w:eastAsia="Times New Roman" w:hAnsi="Times New Roman"/>
          <w:b/>
          <w:sz w:val="32"/>
        </w:rPr>
      </w:pPr>
      <w:r>
        <w:rPr>
          <w:rFonts w:ascii="Times New Roman" w:eastAsia="Times New Roman" w:hAnsi="Times New Roman"/>
          <w:b/>
          <w:sz w:val="32"/>
        </w:rPr>
        <w:t>Capstone Project Report</w:t>
      </w:r>
    </w:p>
    <w:p w14:paraId="0392D4A3" w14:textId="77777777" w:rsidR="00BE37C4" w:rsidRDefault="00BE37C4">
      <w:pPr>
        <w:spacing w:line="256" w:lineRule="exact"/>
        <w:rPr>
          <w:rFonts w:ascii="Times New Roman" w:eastAsia="Times New Roman" w:hAnsi="Times New Roman"/>
          <w:sz w:val="24"/>
        </w:rPr>
      </w:pPr>
    </w:p>
    <w:p w14:paraId="32F41F26" w14:textId="77777777" w:rsidR="00BE37C4" w:rsidRDefault="00BE37C4">
      <w:pPr>
        <w:spacing w:line="0" w:lineRule="atLeast"/>
        <w:jc w:val="center"/>
        <w:rPr>
          <w:rFonts w:ascii="Times New Roman" w:eastAsia="Times New Roman" w:hAnsi="Times New Roman"/>
          <w:b/>
          <w:sz w:val="32"/>
        </w:rPr>
      </w:pPr>
      <w:r>
        <w:rPr>
          <w:rFonts w:ascii="Times New Roman" w:eastAsia="Times New Roman" w:hAnsi="Times New Roman"/>
          <w:b/>
          <w:sz w:val="32"/>
        </w:rPr>
        <w:t>MID SEMESTER EVALUATION</w:t>
      </w:r>
    </w:p>
    <w:p w14:paraId="5A5BB58B" w14:textId="77777777" w:rsidR="00BE37C4" w:rsidRDefault="00BE37C4">
      <w:pPr>
        <w:spacing w:line="253" w:lineRule="exact"/>
        <w:rPr>
          <w:rFonts w:ascii="Times New Roman" w:eastAsia="Times New Roman" w:hAnsi="Times New Roman"/>
          <w:sz w:val="24"/>
        </w:rPr>
      </w:pPr>
    </w:p>
    <w:p w14:paraId="0B506CF1" w14:textId="77777777" w:rsidR="00BE37C4" w:rsidRDefault="00BE37C4">
      <w:pPr>
        <w:spacing w:line="0" w:lineRule="atLeast"/>
        <w:jc w:val="center"/>
        <w:rPr>
          <w:rFonts w:ascii="Times New Roman" w:eastAsia="Times New Roman" w:hAnsi="Times New Roman"/>
          <w:b/>
          <w:sz w:val="30"/>
        </w:rPr>
      </w:pPr>
      <w:r>
        <w:rPr>
          <w:rFonts w:ascii="Times New Roman" w:eastAsia="Times New Roman" w:hAnsi="Times New Roman"/>
          <w:b/>
          <w:sz w:val="30"/>
        </w:rPr>
        <w:t>Submitted by:</w:t>
      </w:r>
    </w:p>
    <w:p w14:paraId="27700C0E" w14:textId="77777777" w:rsidR="00BE37C4" w:rsidRDefault="00BE37C4">
      <w:pPr>
        <w:spacing w:line="268" w:lineRule="exact"/>
        <w:rPr>
          <w:rFonts w:ascii="Times New Roman" w:eastAsia="Times New Roman" w:hAnsi="Times New Roman"/>
          <w:sz w:val="24"/>
        </w:rPr>
      </w:pPr>
    </w:p>
    <w:p w14:paraId="108B38E6" w14:textId="77777777" w:rsidR="00BE37C4" w:rsidRDefault="00BE37C4">
      <w:pPr>
        <w:spacing w:line="416" w:lineRule="auto"/>
        <w:ind w:left="1180" w:right="1140" w:firstLine="36"/>
        <w:jc w:val="both"/>
        <w:rPr>
          <w:rFonts w:ascii="Times New Roman" w:eastAsia="Times New Roman" w:hAnsi="Times New Roman"/>
          <w:b/>
          <w:sz w:val="29"/>
        </w:rPr>
      </w:pPr>
      <w:r>
        <w:rPr>
          <w:rFonts w:ascii="Times New Roman" w:eastAsia="Times New Roman" w:hAnsi="Times New Roman"/>
          <w:b/>
          <w:sz w:val="29"/>
        </w:rPr>
        <w:t>(&lt;University Roll Number&gt;)NAME OF THE STUDENT (&lt;University Roll Number&gt;)NAME OF THE STUDENT (&lt;University Roll Number&gt;)NAME OF THE STUDENT (&lt;University Roll Number&gt;)NAME OF THE STUDENT</w:t>
      </w:r>
    </w:p>
    <w:p w14:paraId="481291CB" w14:textId="77777777" w:rsidR="00BE37C4" w:rsidRDefault="00BE37C4">
      <w:pPr>
        <w:spacing w:line="8" w:lineRule="exact"/>
        <w:rPr>
          <w:rFonts w:ascii="Times New Roman" w:eastAsia="Times New Roman" w:hAnsi="Times New Roman"/>
          <w:sz w:val="24"/>
        </w:rPr>
      </w:pPr>
    </w:p>
    <w:p w14:paraId="0B6FE21B" w14:textId="77777777" w:rsidR="00BE37C4" w:rsidRDefault="00492EDD">
      <w:pPr>
        <w:spacing w:line="0" w:lineRule="atLeast"/>
        <w:jc w:val="center"/>
        <w:rPr>
          <w:rFonts w:ascii="Times New Roman" w:eastAsia="Times New Roman" w:hAnsi="Times New Roman"/>
          <w:b/>
          <w:sz w:val="30"/>
        </w:rPr>
      </w:pPr>
      <w:r>
        <w:rPr>
          <w:rFonts w:ascii="Times New Roman" w:eastAsia="Times New Roman" w:hAnsi="Times New Roman"/>
          <w:b/>
          <w:sz w:val="30"/>
        </w:rPr>
        <w:t xml:space="preserve">BE Third Year, </w:t>
      </w:r>
      <w:proofErr w:type="spellStart"/>
      <w:r>
        <w:rPr>
          <w:rFonts w:ascii="Times New Roman" w:eastAsia="Times New Roman" w:hAnsi="Times New Roman"/>
          <w:b/>
          <w:sz w:val="30"/>
        </w:rPr>
        <w:t>Co</w:t>
      </w:r>
      <w:r w:rsidR="00BE37C4">
        <w:rPr>
          <w:rFonts w:ascii="Times New Roman" w:eastAsia="Times New Roman" w:hAnsi="Times New Roman"/>
          <w:b/>
          <w:sz w:val="30"/>
        </w:rPr>
        <w:t>E</w:t>
      </w:r>
      <w:proofErr w:type="spellEnd"/>
      <w:r>
        <w:rPr>
          <w:rFonts w:ascii="Times New Roman" w:eastAsia="Times New Roman" w:hAnsi="Times New Roman"/>
          <w:b/>
          <w:sz w:val="30"/>
        </w:rPr>
        <w:t>/</w:t>
      </w:r>
      <w:proofErr w:type="spellStart"/>
      <w:r>
        <w:rPr>
          <w:rFonts w:ascii="Times New Roman" w:eastAsia="Times New Roman" w:hAnsi="Times New Roman"/>
          <w:b/>
          <w:sz w:val="30"/>
        </w:rPr>
        <w:t>CoSE</w:t>
      </w:r>
      <w:proofErr w:type="spellEnd"/>
    </w:p>
    <w:p w14:paraId="5E41D29D" w14:textId="77777777" w:rsidR="00BE37C4" w:rsidRDefault="00BE37C4">
      <w:pPr>
        <w:spacing w:line="250" w:lineRule="exact"/>
        <w:rPr>
          <w:rFonts w:ascii="Times New Roman" w:eastAsia="Times New Roman" w:hAnsi="Times New Roman"/>
          <w:sz w:val="24"/>
        </w:rPr>
      </w:pPr>
    </w:p>
    <w:p w14:paraId="1E39C2B4" w14:textId="77777777" w:rsidR="00BE37C4" w:rsidRDefault="00BE37C4">
      <w:pPr>
        <w:spacing w:line="0" w:lineRule="atLeast"/>
        <w:ind w:left="3640"/>
        <w:rPr>
          <w:rFonts w:ascii="Times New Roman" w:eastAsia="Times New Roman" w:hAnsi="Times New Roman"/>
          <w:b/>
          <w:sz w:val="30"/>
        </w:rPr>
      </w:pPr>
      <w:r>
        <w:rPr>
          <w:rFonts w:ascii="Times New Roman" w:eastAsia="Times New Roman" w:hAnsi="Times New Roman"/>
          <w:b/>
          <w:sz w:val="30"/>
        </w:rPr>
        <w:t>CPG No: _____</w:t>
      </w:r>
    </w:p>
    <w:p w14:paraId="28EF3BEC" w14:textId="77777777" w:rsidR="00BE37C4" w:rsidRDefault="00BE37C4">
      <w:pPr>
        <w:spacing w:line="246" w:lineRule="exact"/>
        <w:rPr>
          <w:rFonts w:ascii="Times New Roman" w:eastAsia="Times New Roman" w:hAnsi="Times New Roman"/>
          <w:sz w:val="24"/>
        </w:rPr>
      </w:pPr>
    </w:p>
    <w:p w14:paraId="7CDA9FFA" w14:textId="77777777" w:rsidR="00BE37C4" w:rsidRDefault="00BE37C4">
      <w:pPr>
        <w:spacing w:line="0" w:lineRule="atLeast"/>
        <w:ind w:left="3100"/>
        <w:rPr>
          <w:rFonts w:ascii="Times New Roman" w:eastAsia="Times New Roman" w:hAnsi="Times New Roman"/>
          <w:sz w:val="32"/>
        </w:rPr>
      </w:pPr>
      <w:r>
        <w:rPr>
          <w:rFonts w:ascii="Times New Roman" w:eastAsia="Times New Roman" w:hAnsi="Times New Roman"/>
          <w:sz w:val="32"/>
        </w:rPr>
        <w:t>Under the Mentorship of</w:t>
      </w:r>
    </w:p>
    <w:p w14:paraId="6A383274" w14:textId="77777777" w:rsidR="00BE37C4" w:rsidRDefault="00BE37C4">
      <w:pPr>
        <w:spacing w:line="254" w:lineRule="exact"/>
        <w:rPr>
          <w:rFonts w:ascii="Times New Roman" w:eastAsia="Times New Roman" w:hAnsi="Times New Roman"/>
          <w:sz w:val="24"/>
        </w:rPr>
      </w:pPr>
    </w:p>
    <w:p w14:paraId="08F47711" w14:textId="77777777" w:rsidR="00BE37C4" w:rsidRDefault="00BE37C4">
      <w:pPr>
        <w:spacing w:line="0" w:lineRule="atLeast"/>
        <w:ind w:left="3000"/>
        <w:rPr>
          <w:rFonts w:ascii="Times New Roman" w:eastAsia="Times New Roman" w:hAnsi="Times New Roman"/>
          <w:sz w:val="32"/>
        </w:rPr>
      </w:pPr>
      <w:r>
        <w:rPr>
          <w:rFonts w:ascii="Times New Roman" w:eastAsia="Times New Roman" w:hAnsi="Times New Roman"/>
          <w:sz w:val="32"/>
        </w:rPr>
        <w:t>Name of Faculty Mentor I</w:t>
      </w:r>
    </w:p>
    <w:p w14:paraId="2588825F" w14:textId="77777777" w:rsidR="00BE37C4" w:rsidRDefault="00BE37C4">
      <w:pPr>
        <w:spacing w:line="201" w:lineRule="exact"/>
        <w:rPr>
          <w:rFonts w:ascii="Times New Roman" w:eastAsia="Times New Roman" w:hAnsi="Times New Roman"/>
          <w:sz w:val="24"/>
        </w:rPr>
      </w:pPr>
    </w:p>
    <w:p w14:paraId="00FE3D06" w14:textId="77777777" w:rsidR="00BE37C4" w:rsidRDefault="00BE37C4">
      <w:pPr>
        <w:spacing w:line="0" w:lineRule="atLeast"/>
        <w:jc w:val="center"/>
        <w:rPr>
          <w:rFonts w:ascii="Times New Roman" w:eastAsia="Times New Roman" w:hAnsi="Times New Roman"/>
          <w:sz w:val="32"/>
        </w:rPr>
      </w:pPr>
      <w:r>
        <w:rPr>
          <w:rFonts w:ascii="Times New Roman" w:eastAsia="Times New Roman" w:hAnsi="Times New Roman"/>
          <w:sz w:val="32"/>
        </w:rPr>
        <w:t>Designation</w:t>
      </w:r>
    </w:p>
    <w:p w14:paraId="3477BFBC" w14:textId="77777777" w:rsidR="00BE37C4" w:rsidRDefault="00BE37C4">
      <w:pPr>
        <w:spacing w:line="201" w:lineRule="exact"/>
        <w:rPr>
          <w:rFonts w:ascii="Times New Roman" w:eastAsia="Times New Roman" w:hAnsi="Times New Roman"/>
          <w:sz w:val="24"/>
        </w:rPr>
      </w:pPr>
    </w:p>
    <w:p w14:paraId="71035DBF" w14:textId="77777777" w:rsidR="00BE37C4" w:rsidRDefault="00BE37C4">
      <w:pPr>
        <w:spacing w:line="0" w:lineRule="atLeast"/>
        <w:jc w:val="center"/>
        <w:rPr>
          <w:rFonts w:ascii="Times New Roman" w:eastAsia="Times New Roman" w:hAnsi="Times New Roman"/>
          <w:color w:val="FF0000"/>
          <w:sz w:val="32"/>
        </w:rPr>
      </w:pPr>
      <w:r>
        <w:rPr>
          <w:rFonts w:ascii="Times New Roman" w:eastAsia="Times New Roman" w:hAnsi="Times New Roman"/>
          <w:color w:val="FF0000"/>
          <w:sz w:val="32"/>
        </w:rPr>
        <w:t>Name of Faculty Mentor II (if any)</w:t>
      </w:r>
    </w:p>
    <w:p w14:paraId="2930548C" w14:textId="77777777" w:rsidR="00BE37C4" w:rsidRDefault="00BE37C4">
      <w:pPr>
        <w:spacing w:line="198" w:lineRule="exact"/>
        <w:rPr>
          <w:rFonts w:ascii="Times New Roman" w:eastAsia="Times New Roman" w:hAnsi="Times New Roman"/>
          <w:sz w:val="24"/>
        </w:rPr>
      </w:pPr>
    </w:p>
    <w:p w14:paraId="3E284D29" w14:textId="77777777" w:rsidR="00BE37C4" w:rsidRDefault="00BE37C4">
      <w:pPr>
        <w:spacing w:line="0" w:lineRule="atLeast"/>
        <w:jc w:val="center"/>
        <w:rPr>
          <w:rFonts w:ascii="Times New Roman" w:eastAsia="Times New Roman" w:hAnsi="Times New Roman"/>
          <w:sz w:val="32"/>
        </w:rPr>
      </w:pPr>
      <w:r>
        <w:rPr>
          <w:rFonts w:ascii="Times New Roman" w:eastAsia="Times New Roman" w:hAnsi="Times New Roman"/>
          <w:sz w:val="32"/>
        </w:rPr>
        <w:t>Designation</w:t>
      </w:r>
    </w:p>
    <w:p w14:paraId="2B24F09E" w14:textId="77777777" w:rsidR="00BE37C4" w:rsidRDefault="00BE37C4">
      <w:pPr>
        <w:spacing w:line="20" w:lineRule="exact"/>
        <w:rPr>
          <w:rFonts w:ascii="Times New Roman" w:eastAsia="Times New Roman" w:hAnsi="Times New Roman"/>
          <w:sz w:val="24"/>
        </w:rPr>
      </w:pPr>
      <w:r>
        <w:rPr>
          <w:rFonts w:ascii="Times New Roman" w:eastAsia="Times New Roman" w:hAnsi="Times New Roman"/>
          <w:sz w:val="32"/>
        </w:rPr>
        <w:pict w14:anchorId="27FE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33.7pt;margin-top:28.85pt;width:200.5pt;height:79.2pt;z-index:-251670016">
            <v:imagedata r:id="rId5" o:title=""/>
          </v:shape>
        </w:pict>
      </w:r>
    </w:p>
    <w:p w14:paraId="432FA541" w14:textId="77777777" w:rsidR="00BE37C4" w:rsidRDefault="00BE37C4">
      <w:pPr>
        <w:spacing w:line="200" w:lineRule="exact"/>
        <w:rPr>
          <w:rFonts w:ascii="Times New Roman" w:eastAsia="Times New Roman" w:hAnsi="Times New Roman"/>
          <w:sz w:val="24"/>
        </w:rPr>
      </w:pPr>
    </w:p>
    <w:p w14:paraId="15E38FE0" w14:textId="77777777" w:rsidR="00BE37C4" w:rsidRDefault="00BE37C4">
      <w:pPr>
        <w:spacing w:line="200" w:lineRule="exact"/>
        <w:rPr>
          <w:rFonts w:ascii="Times New Roman" w:eastAsia="Times New Roman" w:hAnsi="Times New Roman"/>
          <w:sz w:val="24"/>
        </w:rPr>
      </w:pPr>
    </w:p>
    <w:p w14:paraId="56132F02" w14:textId="77777777" w:rsidR="00BE37C4" w:rsidRDefault="00BE37C4">
      <w:pPr>
        <w:spacing w:line="200" w:lineRule="exact"/>
        <w:rPr>
          <w:rFonts w:ascii="Times New Roman" w:eastAsia="Times New Roman" w:hAnsi="Times New Roman"/>
          <w:sz w:val="24"/>
        </w:rPr>
      </w:pPr>
    </w:p>
    <w:p w14:paraId="38FF4721" w14:textId="77777777" w:rsidR="00BE37C4" w:rsidRDefault="00BE37C4">
      <w:pPr>
        <w:spacing w:line="200" w:lineRule="exact"/>
        <w:rPr>
          <w:rFonts w:ascii="Times New Roman" w:eastAsia="Times New Roman" w:hAnsi="Times New Roman"/>
          <w:sz w:val="24"/>
        </w:rPr>
      </w:pPr>
    </w:p>
    <w:p w14:paraId="345889F1" w14:textId="77777777" w:rsidR="00BE37C4" w:rsidRDefault="00BE37C4">
      <w:pPr>
        <w:spacing w:line="200" w:lineRule="exact"/>
        <w:rPr>
          <w:rFonts w:ascii="Times New Roman" w:eastAsia="Times New Roman" w:hAnsi="Times New Roman"/>
          <w:sz w:val="24"/>
        </w:rPr>
      </w:pPr>
    </w:p>
    <w:p w14:paraId="43B0AAEE" w14:textId="77777777" w:rsidR="00BE37C4" w:rsidRDefault="00BE37C4">
      <w:pPr>
        <w:spacing w:line="200" w:lineRule="exact"/>
        <w:rPr>
          <w:rFonts w:ascii="Times New Roman" w:eastAsia="Times New Roman" w:hAnsi="Times New Roman"/>
          <w:sz w:val="24"/>
        </w:rPr>
      </w:pPr>
    </w:p>
    <w:p w14:paraId="6B9A5821" w14:textId="77777777" w:rsidR="00BE37C4" w:rsidRDefault="00BE37C4">
      <w:pPr>
        <w:spacing w:line="200" w:lineRule="exact"/>
        <w:rPr>
          <w:rFonts w:ascii="Times New Roman" w:eastAsia="Times New Roman" w:hAnsi="Times New Roman"/>
          <w:sz w:val="24"/>
        </w:rPr>
      </w:pPr>
    </w:p>
    <w:p w14:paraId="1B33EADE" w14:textId="77777777" w:rsidR="00BE37C4" w:rsidRDefault="00BE37C4">
      <w:pPr>
        <w:spacing w:line="200" w:lineRule="exact"/>
        <w:rPr>
          <w:rFonts w:ascii="Times New Roman" w:eastAsia="Times New Roman" w:hAnsi="Times New Roman"/>
          <w:sz w:val="24"/>
        </w:rPr>
      </w:pPr>
    </w:p>
    <w:p w14:paraId="31C60A4F" w14:textId="77777777" w:rsidR="00BE37C4" w:rsidRDefault="00BE37C4">
      <w:pPr>
        <w:spacing w:line="200" w:lineRule="exact"/>
        <w:rPr>
          <w:rFonts w:ascii="Times New Roman" w:eastAsia="Times New Roman" w:hAnsi="Times New Roman"/>
          <w:sz w:val="24"/>
        </w:rPr>
      </w:pPr>
    </w:p>
    <w:p w14:paraId="1586535E" w14:textId="77777777" w:rsidR="00BE37C4" w:rsidRDefault="00BE37C4">
      <w:pPr>
        <w:spacing w:line="200" w:lineRule="exact"/>
        <w:rPr>
          <w:rFonts w:ascii="Times New Roman" w:eastAsia="Times New Roman" w:hAnsi="Times New Roman"/>
          <w:sz w:val="24"/>
        </w:rPr>
      </w:pPr>
    </w:p>
    <w:p w14:paraId="5D38E861" w14:textId="77777777" w:rsidR="00BE37C4" w:rsidRDefault="00BE37C4">
      <w:pPr>
        <w:spacing w:line="200" w:lineRule="exact"/>
        <w:rPr>
          <w:rFonts w:ascii="Times New Roman" w:eastAsia="Times New Roman" w:hAnsi="Times New Roman"/>
          <w:sz w:val="24"/>
        </w:rPr>
      </w:pPr>
    </w:p>
    <w:p w14:paraId="6B37CA05" w14:textId="77777777" w:rsidR="00BE37C4" w:rsidRDefault="00BE37C4">
      <w:pPr>
        <w:spacing w:line="200" w:lineRule="exact"/>
        <w:rPr>
          <w:rFonts w:ascii="Times New Roman" w:eastAsia="Times New Roman" w:hAnsi="Times New Roman"/>
          <w:sz w:val="24"/>
        </w:rPr>
      </w:pPr>
    </w:p>
    <w:p w14:paraId="564E1A86" w14:textId="77777777" w:rsidR="00BE37C4" w:rsidRDefault="00BE37C4">
      <w:pPr>
        <w:spacing w:line="276" w:lineRule="exact"/>
        <w:rPr>
          <w:rFonts w:ascii="Times New Roman" w:eastAsia="Times New Roman" w:hAnsi="Times New Roman"/>
          <w:sz w:val="24"/>
        </w:rPr>
      </w:pPr>
    </w:p>
    <w:p w14:paraId="0D5C7880" w14:textId="77777777" w:rsidR="000715A5" w:rsidRDefault="00BE37C4">
      <w:pPr>
        <w:spacing w:line="236" w:lineRule="auto"/>
        <w:ind w:left="1180" w:right="1180"/>
        <w:jc w:val="center"/>
        <w:rPr>
          <w:rFonts w:ascii="Times New Roman" w:eastAsia="Times New Roman" w:hAnsi="Times New Roman"/>
          <w:b/>
          <w:sz w:val="28"/>
        </w:rPr>
      </w:pPr>
      <w:r>
        <w:rPr>
          <w:rFonts w:ascii="Times New Roman" w:eastAsia="Times New Roman" w:hAnsi="Times New Roman"/>
          <w:b/>
          <w:sz w:val="28"/>
        </w:rPr>
        <w:t xml:space="preserve">Computer Science and Engineering Department </w:t>
      </w:r>
    </w:p>
    <w:p w14:paraId="2F87769B" w14:textId="77777777" w:rsidR="00E95BBE" w:rsidRDefault="00BE37C4">
      <w:pPr>
        <w:spacing w:line="236" w:lineRule="auto"/>
        <w:ind w:left="1180" w:right="1180"/>
        <w:jc w:val="center"/>
        <w:rPr>
          <w:rFonts w:ascii="Times New Roman" w:eastAsia="Times New Roman" w:hAnsi="Times New Roman"/>
          <w:b/>
          <w:sz w:val="28"/>
        </w:rPr>
      </w:pPr>
      <w:r>
        <w:rPr>
          <w:rFonts w:ascii="Times New Roman" w:eastAsia="Times New Roman" w:hAnsi="Times New Roman"/>
          <w:b/>
          <w:sz w:val="28"/>
        </w:rPr>
        <w:t>Thapar Institute of Engineering an</w:t>
      </w:r>
      <w:r w:rsidR="00E95BBE">
        <w:rPr>
          <w:rFonts w:ascii="Times New Roman" w:eastAsia="Times New Roman" w:hAnsi="Times New Roman"/>
          <w:b/>
          <w:sz w:val="28"/>
        </w:rPr>
        <w:t>d Technology, Patiala</w:t>
      </w:r>
    </w:p>
    <w:p w14:paraId="7ADDE34F" w14:textId="77777777" w:rsidR="00BE37C4" w:rsidRDefault="0080081C">
      <w:pPr>
        <w:spacing w:line="236" w:lineRule="auto"/>
        <w:ind w:left="1180" w:right="1180"/>
        <w:jc w:val="center"/>
        <w:rPr>
          <w:rFonts w:ascii="Times New Roman" w:eastAsia="Times New Roman" w:hAnsi="Times New Roman"/>
          <w:b/>
          <w:sz w:val="28"/>
        </w:rPr>
      </w:pPr>
      <w:r>
        <w:rPr>
          <w:rFonts w:ascii="Times New Roman" w:eastAsia="Times New Roman" w:hAnsi="Times New Roman"/>
          <w:b/>
          <w:sz w:val="28"/>
        </w:rPr>
        <w:t>August 2026</w:t>
      </w:r>
    </w:p>
    <w:p w14:paraId="2D664716" w14:textId="77777777" w:rsidR="00BE37C4" w:rsidRDefault="00BE37C4">
      <w:pPr>
        <w:spacing w:line="236" w:lineRule="auto"/>
        <w:ind w:left="1180" w:right="1180"/>
        <w:jc w:val="center"/>
        <w:rPr>
          <w:rFonts w:ascii="Times New Roman" w:eastAsia="Times New Roman" w:hAnsi="Times New Roman"/>
          <w:b/>
          <w:sz w:val="28"/>
        </w:rPr>
        <w:sectPr w:rsidR="00BE37C4">
          <w:pgSz w:w="12240" w:h="15840"/>
          <w:pgMar w:top="1437" w:right="1440" w:bottom="928" w:left="1440" w:header="0" w:footer="0" w:gutter="0"/>
          <w:cols w:space="0" w:equalWidth="0">
            <w:col w:w="9360"/>
          </w:cols>
          <w:docGrid w:linePitch="360"/>
        </w:sectPr>
      </w:pPr>
    </w:p>
    <w:p w14:paraId="47C1D45C" w14:textId="77777777" w:rsidR="00BE37C4" w:rsidRDefault="00BE37C4">
      <w:pPr>
        <w:spacing w:line="0" w:lineRule="atLeast"/>
        <w:jc w:val="right"/>
        <w:rPr>
          <w:rFonts w:ascii="Times New Roman" w:eastAsia="Times New Roman" w:hAnsi="Times New Roman"/>
          <w:b/>
          <w:sz w:val="32"/>
        </w:rPr>
      </w:pPr>
      <w:bookmarkStart w:id="1" w:name="page2"/>
      <w:bookmarkEnd w:id="1"/>
      <w:r>
        <w:rPr>
          <w:rFonts w:ascii="Times New Roman" w:eastAsia="Times New Roman" w:hAnsi="Times New Roman"/>
          <w:b/>
          <w:sz w:val="32"/>
        </w:rPr>
        <w:lastRenderedPageBreak/>
        <w:t>ABSTRACT</w:t>
      </w:r>
    </w:p>
    <w:p w14:paraId="71FC9E31" w14:textId="77777777" w:rsidR="00BE37C4" w:rsidRDefault="00BE37C4">
      <w:pPr>
        <w:spacing w:line="20" w:lineRule="exact"/>
        <w:rPr>
          <w:rFonts w:ascii="Times New Roman" w:eastAsia="Times New Roman" w:hAnsi="Times New Roman"/>
        </w:rPr>
      </w:pPr>
      <w:r>
        <w:rPr>
          <w:rFonts w:ascii="Times New Roman" w:eastAsia="Times New Roman" w:hAnsi="Times New Roman"/>
          <w:b/>
          <w:sz w:val="32"/>
        </w:rPr>
        <w:pict w14:anchorId="5B0B35C2">
          <v:line id="_x0000_s1027" style="position:absolute;z-index:-251668992" from="-7.5pt,9.4pt" to="474.75pt,9.4pt" o:userdrawn="t" strokeweight="3pt"/>
        </w:pict>
      </w:r>
    </w:p>
    <w:p w14:paraId="034DB6AA" w14:textId="77777777" w:rsidR="00BE37C4" w:rsidRDefault="00BE37C4">
      <w:pPr>
        <w:spacing w:line="200" w:lineRule="exact"/>
        <w:rPr>
          <w:rFonts w:ascii="Times New Roman" w:eastAsia="Times New Roman" w:hAnsi="Times New Roman"/>
        </w:rPr>
      </w:pPr>
    </w:p>
    <w:p w14:paraId="57654AC8" w14:textId="77777777" w:rsidR="00BE37C4" w:rsidRDefault="00BE37C4">
      <w:pPr>
        <w:spacing w:line="200" w:lineRule="exact"/>
        <w:rPr>
          <w:rFonts w:ascii="Times New Roman" w:eastAsia="Times New Roman" w:hAnsi="Times New Roman"/>
        </w:rPr>
      </w:pPr>
    </w:p>
    <w:p w14:paraId="63F2CF3F" w14:textId="77777777" w:rsidR="00BE37C4" w:rsidRDefault="00BE37C4">
      <w:pPr>
        <w:spacing w:line="347" w:lineRule="exact"/>
        <w:rPr>
          <w:rFonts w:ascii="Times New Roman" w:eastAsia="Times New Roman" w:hAnsi="Times New Roman"/>
        </w:rPr>
      </w:pPr>
    </w:p>
    <w:p w14:paraId="750586A4" w14:textId="77777777" w:rsidR="00BE37C4" w:rsidRDefault="00BE37C4">
      <w:pPr>
        <w:spacing w:line="0" w:lineRule="atLeast"/>
        <w:rPr>
          <w:rFonts w:ascii="Times New Roman" w:eastAsia="Times New Roman" w:hAnsi="Times New Roman"/>
          <w:sz w:val="24"/>
        </w:rPr>
      </w:pPr>
      <w:r>
        <w:rPr>
          <w:rFonts w:ascii="Times New Roman" w:eastAsia="Times New Roman" w:hAnsi="Times New Roman"/>
          <w:sz w:val="24"/>
        </w:rPr>
        <w:t>Abstract goes here…</w:t>
      </w:r>
    </w:p>
    <w:p w14:paraId="700B2ADA" w14:textId="77777777" w:rsidR="00BE37C4" w:rsidRDefault="00BE37C4">
      <w:pPr>
        <w:spacing w:line="200" w:lineRule="exact"/>
        <w:rPr>
          <w:rFonts w:ascii="Times New Roman" w:eastAsia="Times New Roman" w:hAnsi="Times New Roman"/>
        </w:rPr>
      </w:pPr>
    </w:p>
    <w:p w14:paraId="7777CEF9" w14:textId="77777777" w:rsidR="00BE37C4" w:rsidRDefault="00BE37C4">
      <w:pPr>
        <w:spacing w:line="200" w:lineRule="exact"/>
        <w:rPr>
          <w:rFonts w:ascii="Times New Roman" w:eastAsia="Times New Roman" w:hAnsi="Times New Roman"/>
        </w:rPr>
      </w:pPr>
    </w:p>
    <w:p w14:paraId="4A4C284F" w14:textId="77777777" w:rsidR="00BE37C4" w:rsidRDefault="00BE37C4">
      <w:pPr>
        <w:spacing w:line="200" w:lineRule="exact"/>
        <w:rPr>
          <w:rFonts w:ascii="Times New Roman" w:eastAsia="Times New Roman" w:hAnsi="Times New Roman"/>
        </w:rPr>
      </w:pPr>
    </w:p>
    <w:p w14:paraId="66B3304B" w14:textId="77777777" w:rsidR="00BE37C4" w:rsidRDefault="00BE37C4">
      <w:pPr>
        <w:spacing w:line="200" w:lineRule="exact"/>
        <w:rPr>
          <w:rFonts w:ascii="Times New Roman" w:eastAsia="Times New Roman" w:hAnsi="Times New Roman"/>
        </w:rPr>
      </w:pPr>
    </w:p>
    <w:p w14:paraId="0350A609" w14:textId="77777777" w:rsidR="00BE37C4" w:rsidRDefault="00BE37C4">
      <w:pPr>
        <w:spacing w:line="200" w:lineRule="exact"/>
        <w:rPr>
          <w:rFonts w:ascii="Times New Roman" w:eastAsia="Times New Roman" w:hAnsi="Times New Roman"/>
        </w:rPr>
      </w:pPr>
    </w:p>
    <w:p w14:paraId="47FE5341" w14:textId="77777777" w:rsidR="00BE37C4" w:rsidRDefault="00BE37C4">
      <w:pPr>
        <w:spacing w:line="200" w:lineRule="exact"/>
        <w:rPr>
          <w:rFonts w:ascii="Times New Roman" w:eastAsia="Times New Roman" w:hAnsi="Times New Roman"/>
        </w:rPr>
      </w:pPr>
    </w:p>
    <w:p w14:paraId="02CCAFFF" w14:textId="77777777" w:rsidR="00BE37C4" w:rsidRDefault="00BE37C4">
      <w:pPr>
        <w:spacing w:line="200" w:lineRule="exact"/>
        <w:rPr>
          <w:rFonts w:ascii="Times New Roman" w:eastAsia="Times New Roman" w:hAnsi="Times New Roman"/>
        </w:rPr>
      </w:pPr>
    </w:p>
    <w:p w14:paraId="018889C8" w14:textId="77777777" w:rsidR="00BE37C4" w:rsidRDefault="00BE37C4">
      <w:pPr>
        <w:spacing w:line="200" w:lineRule="exact"/>
        <w:rPr>
          <w:rFonts w:ascii="Times New Roman" w:eastAsia="Times New Roman" w:hAnsi="Times New Roman"/>
        </w:rPr>
      </w:pPr>
    </w:p>
    <w:p w14:paraId="6E1A5D5A" w14:textId="77777777" w:rsidR="00BE37C4" w:rsidRDefault="00BE37C4">
      <w:pPr>
        <w:spacing w:line="200" w:lineRule="exact"/>
        <w:rPr>
          <w:rFonts w:ascii="Times New Roman" w:eastAsia="Times New Roman" w:hAnsi="Times New Roman"/>
        </w:rPr>
      </w:pPr>
    </w:p>
    <w:p w14:paraId="047C302B" w14:textId="77777777" w:rsidR="00BE37C4" w:rsidRDefault="00BE37C4">
      <w:pPr>
        <w:spacing w:line="200" w:lineRule="exact"/>
        <w:rPr>
          <w:rFonts w:ascii="Times New Roman" w:eastAsia="Times New Roman" w:hAnsi="Times New Roman"/>
        </w:rPr>
      </w:pPr>
    </w:p>
    <w:p w14:paraId="2B508643" w14:textId="77777777" w:rsidR="00BE37C4" w:rsidRDefault="00BE37C4">
      <w:pPr>
        <w:spacing w:line="200" w:lineRule="exact"/>
        <w:rPr>
          <w:rFonts w:ascii="Times New Roman" w:eastAsia="Times New Roman" w:hAnsi="Times New Roman"/>
        </w:rPr>
      </w:pPr>
    </w:p>
    <w:p w14:paraId="4B3B8B5C" w14:textId="77777777" w:rsidR="00BE37C4" w:rsidRDefault="00BE37C4">
      <w:pPr>
        <w:spacing w:line="200" w:lineRule="exact"/>
        <w:rPr>
          <w:rFonts w:ascii="Times New Roman" w:eastAsia="Times New Roman" w:hAnsi="Times New Roman"/>
        </w:rPr>
      </w:pPr>
    </w:p>
    <w:p w14:paraId="465E2C27" w14:textId="77777777" w:rsidR="00BE37C4" w:rsidRDefault="00BE37C4">
      <w:pPr>
        <w:spacing w:line="200" w:lineRule="exact"/>
        <w:rPr>
          <w:rFonts w:ascii="Times New Roman" w:eastAsia="Times New Roman" w:hAnsi="Times New Roman"/>
        </w:rPr>
      </w:pPr>
    </w:p>
    <w:p w14:paraId="25D0A4F1" w14:textId="77777777" w:rsidR="00BE37C4" w:rsidRDefault="00BE37C4">
      <w:pPr>
        <w:spacing w:line="200" w:lineRule="exact"/>
        <w:rPr>
          <w:rFonts w:ascii="Times New Roman" w:eastAsia="Times New Roman" w:hAnsi="Times New Roman"/>
        </w:rPr>
      </w:pPr>
    </w:p>
    <w:p w14:paraId="5054840C" w14:textId="77777777" w:rsidR="00BE37C4" w:rsidRDefault="00BE37C4">
      <w:pPr>
        <w:spacing w:line="200" w:lineRule="exact"/>
        <w:rPr>
          <w:rFonts w:ascii="Times New Roman" w:eastAsia="Times New Roman" w:hAnsi="Times New Roman"/>
        </w:rPr>
      </w:pPr>
    </w:p>
    <w:p w14:paraId="555A99AC" w14:textId="77777777" w:rsidR="00BE37C4" w:rsidRDefault="00BE37C4">
      <w:pPr>
        <w:spacing w:line="200" w:lineRule="exact"/>
        <w:rPr>
          <w:rFonts w:ascii="Times New Roman" w:eastAsia="Times New Roman" w:hAnsi="Times New Roman"/>
        </w:rPr>
      </w:pPr>
    </w:p>
    <w:p w14:paraId="0FC6491C" w14:textId="77777777" w:rsidR="00BE37C4" w:rsidRDefault="00BE37C4">
      <w:pPr>
        <w:spacing w:line="200" w:lineRule="exact"/>
        <w:rPr>
          <w:rFonts w:ascii="Times New Roman" w:eastAsia="Times New Roman" w:hAnsi="Times New Roman"/>
        </w:rPr>
      </w:pPr>
    </w:p>
    <w:p w14:paraId="44EF60AF" w14:textId="77777777" w:rsidR="00BE37C4" w:rsidRDefault="00BE37C4">
      <w:pPr>
        <w:spacing w:line="200" w:lineRule="exact"/>
        <w:rPr>
          <w:rFonts w:ascii="Times New Roman" w:eastAsia="Times New Roman" w:hAnsi="Times New Roman"/>
        </w:rPr>
      </w:pPr>
    </w:p>
    <w:p w14:paraId="2E5CE52E" w14:textId="77777777" w:rsidR="00BE37C4" w:rsidRDefault="00BE37C4">
      <w:pPr>
        <w:spacing w:line="200" w:lineRule="exact"/>
        <w:rPr>
          <w:rFonts w:ascii="Times New Roman" w:eastAsia="Times New Roman" w:hAnsi="Times New Roman"/>
        </w:rPr>
      </w:pPr>
    </w:p>
    <w:p w14:paraId="3CD0D3C1" w14:textId="77777777" w:rsidR="00BE37C4" w:rsidRDefault="00BE37C4">
      <w:pPr>
        <w:spacing w:line="200" w:lineRule="exact"/>
        <w:rPr>
          <w:rFonts w:ascii="Times New Roman" w:eastAsia="Times New Roman" w:hAnsi="Times New Roman"/>
        </w:rPr>
      </w:pPr>
    </w:p>
    <w:p w14:paraId="325855E0" w14:textId="77777777" w:rsidR="00BE37C4" w:rsidRDefault="00BE37C4">
      <w:pPr>
        <w:spacing w:line="200" w:lineRule="exact"/>
        <w:rPr>
          <w:rFonts w:ascii="Times New Roman" w:eastAsia="Times New Roman" w:hAnsi="Times New Roman"/>
        </w:rPr>
      </w:pPr>
    </w:p>
    <w:p w14:paraId="01E34626" w14:textId="77777777" w:rsidR="00BE37C4" w:rsidRDefault="00BE37C4">
      <w:pPr>
        <w:spacing w:line="200" w:lineRule="exact"/>
        <w:rPr>
          <w:rFonts w:ascii="Times New Roman" w:eastAsia="Times New Roman" w:hAnsi="Times New Roman"/>
        </w:rPr>
      </w:pPr>
    </w:p>
    <w:p w14:paraId="0706D622" w14:textId="77777777" w:rsidR="00BE37C4" w:rsidRDefault="00BE37C4">
      <w:pPr>
        <w:spacing w:line="200" w:lineRule="exact"/>
        <w:rPr>
          <w:rFonts w:ascii="Times New Roman" w:eastAsia="Times New Roman" w:hAnsi="Times New Roman"/>
        </w:rPr>
      </w:pPr>
    </w:p>
    <w:p w14:paraId="2C517DEB" w14:textId="77777777" w:rsidR="00BE37C4" w:rsidRDefault="00BE37C4">
      <w:pPr>
        <w:spacing w:line="200" w:lineRule="exact"/>
        <w:rPr>
          <w:rFonts w:ascii="Times New Roman" w:eastAsia="Times New Roman" w:hAnsi="Times New Roman"/>
        </w:rPr>
      </w:pPr>
    </w:p>
    <w:p w14:paraId="4D58673E" w14:textId="77777777" w:rsidR="00BE37C4" w:rsidRDefault="00BE37C4">
      <w:pPr>
        <w:spacing w:line="200" w:lineRule="exact"/>
        <w:rPr>
          <w:rFonts w:ascii="Times New Roman" w:eastAsia="Times New Roman" w:hAnsi="Times New Roman"/>
        </w:rPr>
      </w:pPr>
    </w:p>
    <w:p w14:paraId="537DA008" w14:textId="77777777" w:rsidR="00BE37C4" w:rsidRDefault="00BE37C4">
      <w:pPr>
        <w:spacing w:line="200" w:lineRule="exact"/>
        <w:rPr>
          <w:rFonts w:ascii="Times New Roman" w:eastAsia="Times New Roman" w:hAnsi="Times New Roman"/>
        </w:rPr>
      </w:pPr>
    </w:p>
    <w:p w14:paraId="157147A6" w14:textId="77777777" w:rsidR="00BE37C4" w:rsidRDefault="00BE37C4">
      <w:pPr>
        <w:spacing w:line="200" w:lineRule="exact"/>
        <w:rPr>
          <w:rFonts w:ascii="Times New Roman" w:eastAsia="Times New Roman" w:hAnsi="Times New Roman"/>
        </w:rPr>
      </w:pPr>
    </w:p>
    <w:p w14:paraId="35D65EA2" w14:textId="77777777" w:rsidR="00BE37C4" w:rsidRDefault="00BE37C4">
      <w:pPr>
        <w:spacing w:line="200" w:lineRule="exact"/>
        <w:rPr>
          <w:rFonts w:ascii="Times New Roman" w:eastAsia="Times New Roman" w:hAnsi="Times New Roman"/>
        </w:rPr>
      </w:pPr>
    </w:p>
    <w:p w14:paraId="7BF93095" w14:textId="77777777" w:rsidR="00BE37C4" w:rsidRDefault="00BE37C4">
      <w:pPr>
        <w:spacing w:line="200" w:lineRule="exact"/>
        <w:rPr>
          <w:rFonts w:ascii="Times New Roman" w:eastAsia="Times New Roman" w:hAnsi="Times New Roman"/>
        </w:rPr>
      </w:pPr>
    </w:p>
    <w:p w14:paraId="21C9CC20" w14:textId="77777777" w:rsidR="00BE37C4" w:rsidRDefault="00BE37C4">
      <w:pPr>
        <w:spacing w:line="200" w:lineRule="exact"/>
        <w:rPr>
          <w:rFonts w:ascii="Times New Roman" w:eastAsia="Times New Roman" w:hAnsi="Times New Roman"/>
        </w:rPr>
      </w:pPr>
    </w:p>
    <w:p w14:paraId="55A8B52D" w14:textId="77777777" w:rsidR="00BE37C4" w:rsidRDefault="00BE37C4">
      <w:pPr>
        <w:spacing w:line="200" w:lineRule="exact"/>
        <w:rPr>
          <w:rFonts w:ascii="Times New Roman" w:eastAsia="Times New Roman" w:hAnsi="Times New Roman"/>
        </w:rPr>
      </w:pPr>
    </w:p>
    <w:p w14:paraId="443B591D" w14:textId="77777777" w:rsidR="00BE37C4" w:rsidRDefault="00BE37C4">
      <w:pPr>
        <w:spacing w:line="200" w:lineRule="exact"/>
        <w:rPr>
          <w:rFonts w:ascii="Times New Roman" w:eastAsia="Times New Roman" w:hAnsi="Times New Roman"/>
        </w:rPr>
      </w:pPr>
    </w:p>
    <w:p w14:paraId="33D6783D" w14:textId="77777777" w:rsidR="00BE37C4" w:rsidRDefault="00BE37C4">
      <w:pPr>
        <w:spacing w:line="200" w:lineRule="exact"/>
        <w:rPr>
          <w:rFonts w:ascii="Times New Roman" w:eastAsia="Times New Roman" w:hAnsi="Times New Roman"/>
        </w:rPr>
      </w:pPr>
    </w:p>
    <w:p w14:paraId="45CF99AC" w14:textId="77777777" w:rsidR="00BE37C4" w:rsidRDefault="00BE37C4">
      <w:pPr>
        <w:spacing w:line="200" w:lineRule="exact"/>
        <w:rPr>
          <w:rFonts w:ascii="Times New Roman" w:eastAsia="Times New Roman" w:hAnsi="Times New Roman"/>
        </w:rPr>
      </w:pPr>
    </w:p>
    <w:p w14:paraId="48472956" w14:textId="77777777" w:rsidR="00BE37C4" w:rsidRDefault="00BE37C4">
      <w:pPr>
        <w:spacing w:line="200" w:lineRule="exact"/>
        <w:rPr>
          <w:rFonts w:ascii="Times New Roman" w:eastAsia="Times New Roman" w:hAnsi="Times New Roman"/>
        </w:rPr>
      </w:pPr>
    </w:p>
    <w:p w14:paraId="6D099784" w14:textId="77777777" w:rsidR="00BE37C4" w:rsidRDefault="00BE37C4">
      <w:pPr>
        <w:spacing w:line="200" w:lineRule="exact"/>
        <w:rPr>
          <w:rFonts w:ascii="Times New Roman" w:eastAsia="Times New Roman" w:hAnsi="Times New Roman"/>
        </w:rPr>
      </w:pPr>
    </w:p>
    <w:p w14:paraId="2406838A" w14:textId="77777777" w:rsidR="00BE37C4" w:rsidRDefault="00BE37C4">
      <w:pPr>
        <w:spacing w:line="200" w:lineRule="exact"/>
        <w:rPr>
          <w:rFonts w:ascii="Times New Roman" w:eastAsia="Times New Roman" w:hAnsi="Times New Roman"/>
        </w:rPr>
      </w:pPr>
    </w:p>
    <w:p w14:paraId="28F0FDDB" w14:textId="77777777" w:rsidR="00BE37C4" w:rsidRDefault="00BE37C4">
      <w:pPr>
        <w:spacing w:line="200" w:lineRule="exact"/>
        <w:rPr>
          <w:rFonts w:ascii="Times New Roman" w:eastAsia="Times New Roman" w:hAnsi="Times New Roman"/>
        </w:rPr>
      </w:pPr>
    </w:p>
    <w:p w14:paraId="4047814B" w14:textId="77777777" w:rsidR="00BE37C4" w:rsidRDefault="00BE37C4">
      <w:pPr>
        <w:spacing w:line="200" w:lineRule="exact"/>
        <w:rPr>
          <w:rFonts w:ascii="Times New Roman" w:eastAsia="Times New Roman" w:hAnsi="Times New Roman"/>
        </w:rPr>
      </w:pPr>
    </w:p>
    <w:p w14:paraId="1237DFB5" w14:textId="77777777" w:rsidR="00BE37C4" w:rsidRDefault="00BE37C4">
      <w:pPr>
        <w:spacing w:line="200" w:lineRule="exact"/>
        <w:rPr>
          <w:rFonts w:ascii="Times New Roman" w:eastAsia="Times New Roman" w:hAnsi="Times New Roman"/>
        </w:rPr>
      </w:pPr>
    </w:p>
    <w:p w14:paraId="048DE4D8" w14:textId="77777777" w:rsidR="00BE37C4" w:rsidRDefault="00BE37C4">
      <w:pPr>
        <w:spacing w:line="200" w:lineRule="exact"/>
        <w:rPr>
          <w:rFonts w:ascii="Times New Roman" w:eastAsia="Times New Roman" w:hAnsi="Times New Roman"/>
        </w:rPr>
      </w:pPr>
    </w:p>
    <w:p w14:paraId="5290EDE3" w14:textId="77777777" w:rsidR="00BE37C4" w:rsidRDefault="00BE37C4">
      <w:pPr>
        <w:spacing w:line="200" w:lineRule="exact"/>
        <w:rPr>
          <w:rFonts w:ascii="Times New Roman" w:eastAsia="Times New Roman" w:hAnsi="Times New Roman"/>
        </w:rPr>
      </w:pPr>
    </w:p>
    <w:p w14:paraId="1D02F8E1" w14:textId="77777777" w:rsidR="00BE37C4" w:rsidRDefault="00BE37C4">
      <w:pPr>
        <w:spacing w:line="200" w:lineRule="exact"/>
        <w:rPr>
          <w:rFonts w:ascii="Times New Roman" w:eastAsia="Times New Roman" w:hAnsi="Times New Roman"/>
        </w:rPr>
      </w:pPr>
    </w:p>
    <w:p w14:paraId="16129A4B" w14:textId="77777777" w:rsidR="00BE37C4" w:rsidRDefault="00BE37C4">
      <w:pPr>
        <w:spacing w:line="200" w:lineRule="exact"/>
        <w:rPr>
          <w:rFonts w:ascii="Times New Roman" w:eastAsia="Times New Roman" w:hAnsi="Times New Roman"/>
        </w:rPr>
      </w:pPr>
    </w:p>
    <w:p w14:paraId="62B5FED1" w14:textId="77777777" w:rsidR="00BE37C4" w:rsidRDefault="00BE37C4">
      <w:pPr>
        <w:spacing w:line="200" w:lineRule="exact"/>
        <w:rPr>
          <w:rFonts w:ascii="Times New Roman" w:eastAsia="Times New Roman" w:hAnsi="Times New Roman"/>
        </w:rPr>
      </w:pPr>
    </w:p>
    <w:p w14:paraId="7AFD9461" w14:textId="77777777" w:rsidR="00BE37C4" w:rsidRDefault="00BE37C4">
      <w:pPr>
        <w:spacing w:line="200" w:lineRule="exact"/>
        <w:rPr>
          <w:rFonts w:ascii="Times New Roman" w:eastAsia="Times New Roman" w:hAnsi="Times New Roman"/>
        </w:rPr>
      </w:pPr>
    </w:p>
    <w:p w14:paraId="6D324220" w14:textId="77777777" w:rsidR="00BE37C4" w:rsidRDefault="00BE37C4">
      <w:pPr>
        <w:spacing w:line="200" w:lineRule="exact"/>
        <w:rPr>
          <w:rFonts w:ascii="Times New Roman" w:eastAsia="Times New Roman" w:hAnsi="Times New Roman"/>
        </w:rPr>
      </w:pPr>
    </w:p>
    <w:p w14:paraId="3C1FAD40" w14:textId="77777777" w:rsidR="00BE37C4" w:rsidRDefault="00BE37C4">
      <w:pPr>
        <w:spacing w:line="200" w:lineRule="exact"/>
        <w:rPr>
          <w:rFonts w:ascii="Times New Roman" w:eastAsia="Times New Roman" w:hAnsi="Times New Roman"/>
        </w:rPr>
      </w:pPr>
    </w:p>
    <w:p w14:paraId="2646522F" w14:textId="77777777" w:rsidR="00BE37C4" w:rsidRDefault="00BE37C4">
      <w:pPr>
        <w:spacing w:line="200" w:lineRule="exact"/>
        <w:rPr>
          <w:rFonts w:ascii="Times New Roman" w:eastAsia="Times New Roman" w:hAnsi="Times New Roman"/>
        </w:rPr>
      </w:pPr>
    </w:p>
    <w:p w14:paraId="72CB980F" w14:textId="77777777" w:rsidR="00BE37C4" w:rsidRDefault="00BE37C4">
      <w:pPr>
        <w:spacing w:line="200" w:lineRule="exact"/>
        <w:rPr>
          <w:rFonts w:ascii="Times New Roman" w:eastAsia="Times New Roman" w:hAnsi="Times New Roman"/>
        </w:rPr>
      </w:pPr>
    </w:p>
    <w:p w14:paraId="07956021" w14:textId="77777777" w:rsidR="00BE37C4" w:rsidRDefault="00BE37C4">
      <w:pPr>
        <w:spacing w:line="200" w:lineRule="exact"/>
        <w:rPr>
          <w:rFonts w:ascii="Times New Roman" w:eastAsia="Times New Roman" w:hAnsi="Times New Roman"/>
        </w:rPr>
      </w:pPr>
    </w:p>
    <w:p w14:paraId="08957C07" w14:textId="77777777" w:rsidR="00BE37C4" w:rsidRDefault="00BE37C4">
      <w:pPr>
        <w:spacing w:line="200" w:lineRule="exact"/>
        <w:rPr>
          <w:rFonts w:ascii="Times New Roman" w:eastAsia="Times New Roman" w:hAnsi="Times New Roman"/>
        </w:rPr>
      </w:pPr>
    </w:p>
    <w:p w14:paraId="69C3C832" w14:textId="77777777" w:rsidR="00BE37C4" w:rsidRDefault="00BE37C4">
      <w:pPr>
        <w:spacing w:line="200" w:lineRule="exact"/>
        <w:rPr>
          <w:rFonts w:ascii="Times New Roman" w:eastAsia="Times New Roman" w:hAnsi="Times New Roman"/>
        </w:rPr>
      </w:pPr>
    </w:p>
    <w:p w14:paraId="16E41416" w14:textId="77777777" w:rsidR="00BE37C4" w:rsidRDefault="00BE37C4">
      <w:pPr>
        <w:spacing w:line="200" w:lineRule="exact"/>
        <w:rPr>
          <w:rFonts w:ascii="Times New Roman" w:eastAsia="Times New Roman" w:hAnsi="Times New Roman"/>
        </w:rPr>
      </w:pPr>
    </w:p>
    <w:p w14:paraId="46E35560" w14:textId="77777777" w:rsidR="00BE37C4" w:rsidRDefault="00BE37C4">
      <w:pPr>
        <w:spacing w:line="200" w:lineRule="exact"/>
        <w:rPr>
          <w:rFonts w:ascii="Times New Roman" w:eastAsia="Times New Roman" w:hAnsi="Times New Roman"/>
        </w:rPr>
      </w:pPr>
    </w:p>
    <w:p w14:paraId="1A4F255C" w14:textId="77777777" w:rsidR="00BE37C4" w:rsidRDefault="00BE37C4">
      <w:pPr>
        <w:spacing w:line="200" w:lineRule="exact"/>
        <w:rPr>
          <w:rFonts w:ascii="Times New Roman" w:eastAsia="Times New Roman" w:hAnsi="Times New Roman"/>
        </w:rPr>
      </w:pPr>
    </w:p>
    <w:p w14:paraId="6958F9F5" w14:textId="77777777" w:rsidR="00BE37C4" w:rsidRDefault="00BE37C4">
      <w:pPr>
        <w:spacing w:line="200" w:lineRule="exact"/>
        <w:rPr>
          <w:rFonts w:ascii="Times New Roman" w:eastAsia="Times New Roman" w:hAnsi="Times New Roman"/>
        </w:rPr>
      </w:pPr>
    </w:p>
    <w:p w14:paraId="157A2D68" w14:textId="77777777" w:rsidR="00BE37C4" w:rsidRDefault="00BE37C4">
      <w:pPr>
        <w:spacing w:line="318" w:lineRule="exact"/>
        <w:rPr>
          <w:rFonts w:ascii="Times New Roman" w:eastAsia="Times New Roman" w:hAnsi="Times New Roman"/>
        </w:rPr>
      </w:pPr>
    </w:p>
    <w:p w14:paraId="0B2CBCDC" w14:textId="77777777" w:rsidR="00BE37C4" w:rsidRDefault="00BE37C4">
      <w:pPr>
        <w:spacing w:line="0" w:lineRule="atLeast"/>
        <w:jc w:val="center"/>
        <w:rPr>
          <w:rFonts w:ascii="Times New Roman" w:eastAsia="Times New Roman" w:hAnsi="Times New Roman"/>
          <w:sz w:val="24"/>
        </w:rPr>
      </w:pPr>
      <w:r>
        <w:rPr>
          <w:rFonts w:ascii="Times New Roman" w:eastAsia="Times New Roman" w:hAnsi="Times New Roman"/>
          <w:sz w:val="24"/>
        </w:rPr>
        <w:t>ii</w:t>
      </w:r>
    </w:p>
    <w:p w14:paraId="4E5601BD" w14:textId="77777777" w:rsidR="00BE37C4" w:rsidRDefault="00BE37C4">
      <w:pPr>
        <w:spacing w:line="0" w:lineRule="atLeast"/>
        <w:jc w:val="center"/>
        <w:rPr>
          <w:rFonts w:ascii="Times New Roman" w:eastAsia="Times New Roman" w:hAnsi="Times New Roman"/>
          <w:sz w:val="24"/>
        </w:rPr>
        <w:sectPr w:rsidR="00BE37C4">
          <w:pgSz w:w="12240" w:h="15840"/>
          <w:pgMar w:top="1438" w:right="1440" w:bottom="432" w:left="1440" w:header="0" w:footer="0" w:gutter="0"/>
          <w:cols w:space="0" w:equalWidth="0">
            <w:col w:w="9360"/>
          </w:cols>
          <w:docGrid w:linePitch="360"/>
        </w:sectPr>
      </w:pPr>
    </w:p>
    <w:p w14:paraId="548D83E1" w14:textId="77777777" w:rsidR="00BE37C4" w:rsidRDefault="00BE37C4">
      <w:pPr>
        <w:spacing w:line="200" w:lineRule="exact"/>
        <w:rPr>
          <w:rFonts w:ascii="Times New Roman" w:eastAsia="Times New Roman" w:hAnsi="Times New Roman"/>
        </w:rPr>
      </w:pPr>
      <w:bookmarkStart w:id="2" w:name="page3"/>
      <w:bookmarkEnd w:id="2"/>
    </w:p>
    <w:p w14:paraId="54092EDF" w14:textId="77777777" w:rsidR="00BE37C4" w:rsidRDefault="00BE37C4">
      <w:pPr>
        <w:spacing w:line="316" w:lineRule="exact"/>
        <w:rPr>
          <w:rFonts w:ascii="Times New Roman" w:eastAsia="Times New Roman" w:hAnsi="Times New Roman"/>
        </w:rPr>
      </w:pPr>
    </w:p>
    <w:p w14:paraId="7F57FC92" w14:textId="77777777" w:rsidR="00BE37C4" w:rsidRDefault="00BE37C4">
      <w:pPr>
        <w:spacing w:line="0" w:lineRule="atLeast"/>
        <w:ind w:left="7080"/>
        <w:rPr>
          <w:rFonts w:ascii="Times New Roman" w:eastAsia="Times New Roman" w:hAnsi="Times New Roman"/>
          <w:b/>
          <w:sz w:val="32"/>
        </w:rPr>
      </w:pPr>
      <w:r>
        <w:rPr>
          <w:rFonts w:ascii="Times New Roman" w:eastAsia="Times New Roman" w:hAnsi="Times New Roman"/>
          <w:b/>
          <w:sz w:val="32"/>
        </w:rPr>
        <w:t>DECLARATION</w:t>
      </w:r>
    </w:p>
    <w:p w14:paraId="6D816BE4" w14:textId="77777777" w:rsidR="00BE37C4" w:rsidRDefault="00BE37C4">
      <w:pPr>
        <w:spacing w:line="20" w:lineRule="exact"/>
        <w:rPr>
          <w:rFonts w:ascii="Times New Roman" w:eastAsia="Times New Roman" w:hAnsi="Times New Roman"/>
        </w:rPr>
      </w:pPr>
      <w:r>
        <w:rPr>
          <w:rFonts w:ascii="Times New Roman" w:eastAsia="Times New Roman" w:hAnsi="Times New Roman"/>
          <w:b/>
          <w:sz w:val="32"/>
        </w:rPr>
        <w:pict w14:anchorId="581A3F86">
          <v:line id="_x0000_s1028" style="position:absolute;z-index:-251667968" from="-1.5pt,9.4pt" to="480.75pt,9.4pt" o:userdrawn="t" strokeweight="3pt"/>
        </w:pict>
      </w:r>
    </w:p>
    <w:p w14:paraId="1914F79A" w14:textId="77777777" w:rsidR="00BE37C4" w:rsidRDefault="00BE37C4">
      <w:pPr>
        <w:spacing w:line="20" w:lineRule="exact"/>
        <w:rPr>
          <w:rFonts w:ascii="Times New Roman" w:eastAsia="Times New Roman" w:hAnsi="Times New Roman"/>
        </w:rPr>
        <w:sectPr w:rsidR="00BE37C4">
          <w:pgSz w:w="12240" w:h="15840"/>
          <w:pgMar w:top="1440" w:right="1320" w:bottom="432" w:left="1320" w:header="0" w:footer="0" w:gutter="0"/>
          <w:cols w:space="0" w:equalWidth="0">
            <w:col w:w="9600"/>
          </w:cols>
          <w:docGrid w:linePitch="360"/>
        </w:sectPr>
      </w:pPr>
    </w:p>
    <w:p w14:paraId="546B8677" w14:textId="77777777" w:rsidR="00BE37C4" w:rsidRDefault="00BE37C4">
      <w:pPr>
        <w:spacing w:line="200" w:lineRule="exact"/>
        <w:rPr>
          <w:rFonts w:ascii="Times New Roman" w:eastAsia="Times New Roman" w:hAnsi="Times New Roman"/>
        </w:rPr>
      </w:pPr>
    </w:p>
    <w:p w14:paraId="3C1273EC" w14:textId="77777777" w:rsidR="00BE37C4" w:rsidRDefault="00BE37C4">
      <w:pPr>
        <w:spacing w:line="200" w:lineRule="exact"/>
        <w:rPr>
          <w:rFonts w:ascii="Times New Roman" w:eastAsia="Times New Roman" w:hAnsi="Times New Roman"/>
        </w:rPr>
      </w:pPr>
    </w:p>
    <w:p w14:paraId="2AF605C5" w14:textId="77777777" w:rsidR="00BE37C4" w:rsidRDefault="00BE37C4">
      <w:pPr>
        <w:spacing w:line="379" w:lineRule="exact"/>
        <w:rPr>
          <w:rFonts w:ascii="Times New Roman" w:eastAsia="Times New Roman" w:hAnsi="Times New Roman"/>
        </w:rPr>
      </w:pPr>
    </w:p>
    <w:p w14:paraId="3B4812A9" w14:textId="77777777" w:rsidR="00BE37C4" w:rsidRDefault="00BE37C4">
      <w:pPr>
        <w:spacing w:line="272" w:lineRule="auto"/>
        <w:ind w:left="120" w:right="120"/>
        <w:jc w:val="both"/>
        <w:rPr>
          <w:rFonts w:ascii="Times New Roman" w:eastAsia="Times New Roman" w:hAnsi="Times New Roman"/>
          <w:sz w:val="24"/>
        </w:rPr>
      </w:pPr>
      <w:r>
        <w:rPr>
          <w:rFonts w:ascii="Times New Roman" w:eastAsia="Times New Roman" w:hAnsi="Times New Roman"/>
          <w:sz w:val="24"/>
        </w:rPr>
        <w:t>We hereby declare that the design principles and working prototype model of the project entitled &lt;Title of Project&gt; is an authentic record of our own work carried out in the Computer Science and Engineering Department, TIET, Patiala, under the guidance of &lt;Mentor Name&gt; and &lt;Co-Mentor Name&gt; during 6th semester (202</w:t>
      </w:r>
      <w:r w:rsidR="00AD67DD">
        <w:rPr>
          <w:rFonts w:ascii="Times New Roman" w:eastAsia="Times New Roman" w:hAnsi="Times New Roman"/>
          <w:sz w:val="24"/>
        </w:rPr>
        <w:t>4</w:t>
      </w:r>
      <w:r>
        <w:rPr>
          <w:rFonts w:ascii="Times New Roman" w:eastAsia="Times New Roman" w:hAnsi="Times New Roman"/>
          <w:sz w:val="24"/>
        </w:rPr>
        <w:t>).</w:t>
      </w:r>
    </w:p>
    <w:p w14:paraId="5700AACB" w14:textId="77777777" w:rsidR="00BE37C4" w:rsidRDefault="00BE37C4">
      <w:pPr>
        <w:spacing w:line="200" w:lineRule="exact"/>
        <w:rPr>
          <w:rFonts w:ascii="Times New Roman" w:eastAsia="Times New Roman" w:hAnsi="Times New Roman"/>
        </w:rPr>
      </w:pPr>
    </w:p>
    <w:p w14:paraId="4FA51FF0" w14:textId="77777777" w:rsidR="00BE37C4" w:rsidRDefault="00BE37C4">
      <w:pPr>
        <w:spacing w:line="200" w:lineRule="exact"/>
        <w:rPr>
          <w:rFonts w:ascii="Times New Roman" w:eastAsia="Times New Roman" w:hAnsi="Times New Roman"/>
        </w:rPr>
      </w:pPr>
    </w:p>
    <w:p w14:paraId="0CC70D23" w14:textId="77777777" w:rsidR="00BE37C4" w:rsidRDefault="00BE37C4">
      <w:pPr>
        <w:spacing w:line="324" w:lineRule="exact"/>
        <w:rPr>
          <w:rFonts w:ascii="Times New Roman" w:eastAsia="Times New Roman" w:hAnsi="Times New Roman"/>
        </w:rPr>
      </w:pPr>
    </w:p>
    <w:p w14:paraId="4B4FAE1D" w14:textId="77777777" w:rsidR="00BE37C4" w:rsidRDefault="00BE37C4">
      <w:pPr>
        <w:spacing w:line="0" w:lineRule="atLeast"/>
        <w:ind w:left="120"/>
        <w:rPr>
          <w:rFonts w:ascii="Times New Roman" w:eastAsia="Times New Roman" w:hAnsi="Times New Roman"/>
          <w:sz w:val="24"/>
        </w:rPr>
      </w:pPr>
      <w:r>
        <w:rPr>
          <w:rFonts w:ascii="Times New Roman" w:eastAsia="Times New Roman" w:hAnsi="Times New Roman"/>
          <w:sz w:val="24"/>
        </w:rPr>
        <w:t>Date:</w:t>
      </w:r>
    </w:p>
    <w:p w14:paraId="4AD7636E" w14:textId="77777777" w:rsidR="00BE37C4" w:rsidRDefault="00BE37C4">
      <w:pPr>
        <w:spacing w:line="200" w:lineRule="exact"/>
        <w:rPr>
          <w:rFonts w:ascii="Times New Roman" w:eastAsia="Times New Roman" w:hAnsi="Times New Roman"/>
        </w:rPr>
      </w:pPr>
    </w:p>
    <w:p w14:paraId="440E4515" w14:textId="77777777" w:rsidR="00BE37C4" w:rsidRDefault="00BE37C4">
      <w:pPr>
        <w:spacing w:line="200" w:lineRule="exact"/>
        <w:rPr>
          <w:rFonts w:ascii="Times New Roman" w:eastAsia="Times New Roman" w:hAnsi="Times New Roman"/>
        </w:rPr>
      </w:pPr>
    </w:p>
    <w:p w14:paraId="727D1376" w14:textId="77777777" w:rsidR="00BE37C4" w:rsidRDefault="00BE37C4">
      <w:pPr>
        <w:spacing w:line="346" w:lineRule="exact"/>
        <w:rPr>
          <w:rFonts w:ascii="Times New Roman" w:eastAsia="Times New Roman" w:hAnsi="Times New Roman"/>
        </w:rPr>
      </w:pPr>
    </w:p>
    <w:tbl>
      <w:tblPr>
        <w:tblW w:w="0" w:type="auto"/>
        <w:tblInd w:w="10" w:type="dxa"/>
        <w:tblLayout w:type="fixed"/>
        <w:tblCellMar>
          <w:top w:w="0" w:type="dxa"/>
          <w:left w:w="0" w:type="dxa"/>
          <w:bottom w:w="0" w:type="dxa"/>
          <w:right w:w="0" w:type="dxa"/>
        </w:tblCellMar>
        <w:tblLook w:val="0000" w:firstRow="0" w:lastRow="0" w:firstColumn="0" w:lastColumn="0" w:noHBand="0" w:noVBand="0"/>
      </w:tblPr>
      <w:tblGrid>
        <w:gridCol w:w="3220"/>
        <w:gridCol w:w="940"/>
        <w:gridCol w:w="2260"/>
        <w:gridCol w:w="3180"/>
      </w:tblGrid>
      <w:tr w:rsidR="00BE37C4" w14:paraId="33652894" w14:textId="77777777">
        <w:trPr>
          <w:trHeight w:val="283"/>
        </w:trPr>
        <w:tc>
          <w:tcPr>
            <w:tcW w:w="3220" w:type="dxa"/>
            <w:tcBorders>
              <w:top w:val="single" w:sz="8" w:space="0" w:color="auto"/>
              <w:left w:val="single" w:sz="8" w:space="0" w:color="auto"/>
              <w:bottom w:val="single" w:sz="8" w:space="0" w:color="auto"/>
              <w:right w:val="single" w:sz="8" w:space="0" w:color="auto"/>
            </w:tcBorders>
            <w:vAlign w:val="bottom"/>
          </w:tcPr>
          <w:p w14:paraId="43609818" w14:textId="77777777" w:rsidR="00BE37C4" w:rsidRDefault="00BE37C4">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Roll No.</w:t>
            </w:r>
          </w:p>
        </w:tc>
        <w:tc>
          <w:tcPr>
            <w:tcW w:w="940" w:type="dxa"/>
            <w:tcBorders>
              <w:top w:val="single" w:sz="8" w:space="0" w:color="auto"/>
              <w:bottom w:val="single" w:sz="8" w:space="0" w:color="auto"/>
            </w:tcBorders>
            <w:vAlign w:val="bottom"/>
          </w:tcPr>
          <w:p w14:paraId="6BB79EDE" w14:textId="77777777" w:rsidR="00BE37C4" w:rsidRDefault="00BE37C4">
            <w:pPr>
              <w:spacing w:line="0" w:lineRule="atLeast"/>
              <w:rPr>
                <w:rFonts w:ascii="Times New Roman" w:eastAsia="Times New Roman" w:hAnsi="Times New Roman"/>
                <w:sz w:val="24"/>
              </w:rPr>
            </w:pPr>
          </w:p>
        </w:tc>
        <w:tc>
          <w:tcPr>
            <w:tcW w:w="2260" w:type="dxa"/>
            <w:tcBorders>
              <w:top w:val="single" w:sz="8" w:space="0" w:color="auto"/>
              <w:bottom w:val="single" w:sz="8" w:space="0" w:color="auto"/>
              <w:right w:val="single" w:sz="8" w:space="0" w:color="auto"/>
            </w:tcBorders>
            <w:vAlign w:val="bottom"/>
          </w:tcPr>
          <w:p w14:paraId="7E5695CB" w14:textId="77777777" w:rsidR="00BE37C4" w:rsidRDefault="00BE37C4">
            <w:pPr>
              <w:spacing w:line="0" w:lineRule="atLeast"/>
              <w:ind w:left="340"/>
              <w:rPr>
                <w:rFonts w:ascii="Times New Roman" w:eastAsia="Times New Roman" w:hAnsi="Times New Roman"/>
                <w:b/>
                <w:sz w:val="24"/>
              </w:rPr>
            </w:pPr>
            <w:r>
              <w:rPr>
                <w:rFonts w:ascii="Times New Roman" w:eastAsia="Times New Roman" w:hAnsi="Times New Roman"/>
                <w:b/>
                <w:sz w:val="24"/>
              </w:rPr>
              <w:t>Name</w:t>
            </w:r>
          </w:p>
        </w:tc>
        <w:tc>
          <w:tcPr>
            <w:tcW w:w="3180" w:type="dxa"/>
            <w:tcBorders>
              <w:top w:val="single" w:sz="8" w:space="0" w:color="auto"/>
              <w:bottom w:val="single" w:sz="8" w:space="0" w:color="auto"/>
              <w:right w:val="single" w:sz="8" w:space="0" w:color="auto"/>
            </w:tcBorders>
            <w:vAlign w:val="bottom"/>
          </w:tcPr>
          <w:p w14:paraId="5ABD835B" w14:textId="77777777" w:rsidR="00BE37C4" w:rsidRDefault="00BE37C4">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Signature</w:t>
            </w:r>
          </w:p>
        </w:tc>
      </w:tr>
      <w:tr w:rsidR="00BE37C4" w14:paraId="27206B1D" w14:textId="77777777">
        <w:trPr>
          <w:trHeight w:val="263"/>
        </w:trPr>
        <w:tc>
          <w:tcPr>
            <w:tcW w:w="3220" w:type="dxa"/>
            <w:tcBorders>
              <w:left w:val="single" w:sz="8" w:space="0" w:color="auto"/>
              <w:bottom w:val="single" w:sz="8" w:space="0" w:color="auto"/>
              <w:right w:val="single" w:sz="8" w:space="0" w:color="auto"/>
            </w:tcBorders>
            <w:vAlign w:val="bottom"/>
          </w:tcPr>
          <w:p w14:paraId="4AD28C88" w14:textId="77777777" w:rsidR="00BE37C4" w:rsidRDefault="00BE37C4">
            <w:pPr>
              <w:spacing w:line="263" w:lineRule="exact"/>
              <w:jc w:val="center"/>
              <w:rPr>
                <w:rFonts w:ascii="Times New Roman" w:eastAsia="Times New Roman" w:hAnsi="Times New Roman"/>
                <w:w w:val="99"/>
                <w:sz w:val="24"/>
              </w:rPr>
            </w:pPr>
            <w:r>
              <w:rPr>
                <w:rFonts w:ascii="Times New Roman" w:eastAsia="Times New Roman" w:hAnsi="Times New Roman"/>
                <w:w w:val="99"/>
                <w:sz w:val="24"/>
              </w:rPr>
              <w:t>101305070</w:t>
            </w:r>
          </w:p>
        </w:tc>
        <w:tc>
          <w:tcPr>
            <w:tcW w:w="940" w:type="dxa"/>
            <w:tcBorders>
              <w:bottom w:val="single" w:sz="8" w:space="0" w:color="auto"/>
            </w:tcBorders>
            <w:vAlign w:val="bottom"/>
          </w:tcPr>
          <w:p w14:paraId="0A662449" w14:textId="77777777" w:rsidR="00BE37C4" w:rsidRDefault="00BE37C4">
            <w:pPr>
              <w:spacing w:line="263" w:lineRule="exact"/>
              <w:ind w:left="100"/>
              <w:rPr>
                <w:rFonts w:ascii="Times New Roman" w:eastAsia="Times New Roman" w:hAnsi="Times New Roman"/>
                <w:sz w:val="24"/>
              </w:rPr>
            </w:pPr>
            <w:r>
              <w:rPr>
                <w:rFonts w:ascii="Times New Roman" w:eastAsia="Times New Roman" w:hAnsi="Times New Roman"/>
                <w:sz w:val="24"/>
              </w:rPr>
              <w:t>ABC</w:t>
            </w:r>
          </w:p>
        </w:tc>
        <w:tc>
          <w:tcPr>
            <w:tcW w:w="2260" w:type="dxa"/>
            <w:tcBorders>
              <w:bottom w:val="single" w:sz="8" w:space="0" w:color="auto"/>
              <w:right w:val="single" w:sz="8" w:space="0" w:color="auto"/>
            </w:tcBorders>
            <w:vAlign w:val="bottom"/>
          </w:tcPr>
          <w:p w14:paraId="0B8AC70F" w14:textId="77777777" w:rsidR="00BE37C4" w:rsidRDefault="00BE37C4">
            <w:pPr>
              <w:spacing w:line="0" w:lineRule="atLeast"/>
              <w:rPr>
                <w:rFonts w:ascii="Times New Roman" w:eastAsia="Times New Roman" w:hAnsi="Times New Roman"/>
                <w:sz w:val="22"/>
              </w:rPr>
            </w:pPr>
          </w:p>
        </w:tc>
        <w:tc>
          <w:tcPr>
            <w:tcW w:w="3180" w:type="dxa"/>
            <w:tcBorders>
              <w:bottom w:val="single" w:sz="8" w:space="0" w:color="auto"/>
              <w:right w:val="single" w:sz="8" w:space="0" w:color="auto"/>
            </w:tcBorders>
            <w:vAlign w:val="bottom"/>
          </w:tcPr>
          <w:p w14:paraId="66034950" w14:textId="77777777" w:rsidR="00BE37C4" w:rsidRDefault="00BE37C4">
            <w:pPr>
              <w:spacing w:line="263" w:lineRule="exact"/>
              <w:jc w:val="center"/>
              <w:rPr>
                <w:rFonts w:ascii="Times New Roman" w:eastAsia="Times New Roman" w:hAnsi="Times New Roman"/>
                <w:w w:val="99"/>
                <w:sz w:val="24"/>
              </w:rPr>
            </w:pPr>
            <w:r>
              <w:rPr>
                <w:rFonts w:ascii="Times New Roman" w:eastAsia="Times New Roman" w:hAnsi="Times New Roman"/>
                <w:w w:val="99"/>
                <w:sz w:val="24"/>
              </w:rPr>
              <w:t>----</w:t>
            </w:r>
          </w:p>
        </w:tc>
      </w:tr>
      <w:tr w:rsidR="00BE37C4" w14:paraId="60EA9BBD" w14:textId="77777777">
        <w:trPr>
          <w:trHeight w:val="266"/>
        </w:trPr>
        <w:tc>
          <w:tcPr>
            <w:tcW w:w="3220" w:type="dxa"/>
            <w:tcBorders>
              <w:left w:val="single" w:sz="8" w:space="0" w:color="auto"/>
              <w:bottom w:val="single" w:sz="8" w:space="0" w:color="auto"/>
              <w:right w:val="single" w:sz="8" w:space="0" w:color="auto"/>
            </w:tcBorders>
            <w:vAlign w:val="bottom"/>
          </w:tcPr>
          <w:p w14:paraId="21BA0457" w14:textId="77777777" w:rsidR="00BE37C4" w:rsidRDefault="00BE37C4">
            <w:pPr>
              <w:spacing w:line="264" w:lineRule="exact"/>
              <w:jc w:val="center"/>
              <w:rPr>
                <w:rFonts w:ascii="Times New Roman" w:eastAsia="Times New Roman" w:hAnsi="Times New Roman"/>
                <w:w w:val="99"/>
                <w:sz w:val="24"/>
              </w:rPr>
            </w:pPr>
            <w:r>
              <w:rPr>
                <w:rFonts w:ascii="Times New Roman" w:eastAsia="Times New Roman" w:hAnsi="Times New Roman"/>
                <w:w w:val="99"/>
                <w:sz w:val="24"/>
              </w:rPr>
              <w:t>101305071</w:t>
            </w:r>
          </w:p>
        </w:tc>
        <w:tc>
          <w:tcPr>
            <w:tcW w:w="940" w:type="dxa"/>
            <w:tcBorders>
              <w:bottom w:val="single" w:sz="8" w:space="0" w:color="auto"/>
            </w:tcBorders>
            <w:vAlign w:val="bottom"/>
          </w:tcPr>
          <w:p w14:paraId="7845380C" w14:textId="77777777" w:rsidR="00BE37C4" w:rsidRDefault="00BE37C4">
            <w:pPr>
              <w:spacing w:line="264" w:lineRule="exact"/>
              <w:ind w:left="100"/>
              <w:rPr>
                <w:rFonts w:ascii="Times New Roman" w:eastAsia="Times New Roman" w:hAnsi="Times New Roman"/>
                <w:sz w:val="24"/>
              </w:rPr>
            </w:pPr>
            <w:r>
              <w:rPr>
                <w:rFonts w:ascii="Times New Roman" w:eastAsia="Times New Roman" w:hAnsi="Times New Roman"/>
                <w:sz w:val="24"/>
              </w:rPr>
              <w:t>DEF</w:t>
            </w:r>
          </w:p>
        </w:tc>
        <w:tc>
          <w:tcPr>
            <w:tcW w:w="2260" w:type="dxa"/>
            <w:tcBorders>
              <w:bottom w:val="single" w:sz="8" w:space="0" w:color="auto"/>
              <w:right w:val="single" w:sz="8" w:space="0" w:color="auto"/>
            </w:tcBorders>
            <w:vAlign w:val="bottom"/>
          </w:tcPr>
          <w:p w14:paraId="12841847" w14:textId="77777777" w:rsidR="00BE37C4" w:rsidRDefault="00BE37C4">
            <w:pPr>
              <w:spacing w:line="0" w:lineRule="atLeast"/>
              <w:rPr>
                <w:rFonts w:ascii="Times New Roman" w:eastAsia="Times New Roman" w:hAnsi="Times New Roman"/>
                <w:sz w:val="23"/>
              </w:rPr>
            </w:pPr>
          </w:p>
        </w:tc>
        <w:tc>
          <w:tcPr>
            <w:tcW w:w="3180" w:type="dxa"/>
            <w:tcBorders>
              <w:bottom w:val="single" w:sz="8" w:space="0" w:color="auto"/>
              <w:right w:val="single" w:sz="8" w:space="0" w:color="auto"/>
            </w:tcBorders>
            <w:vAlign w:val="bottom"/>
          </w:tcPr>
          <w:p w14:paraId="70A40F44" w14:textId="77777777" w:rsidR="00BE37C4" w:rsidRDefault="00BE37C4">
            <w:pPr>
              <w:spacing w:line="264" w:lineRule="exact"/>
              <w:jc w:val="center"/>
              <w:rPr>
                <w:rFonts w:ascii="Times New Roman" w:eastAsia="Times New Roman" w:hAnsi="Times New Roman"/>
                <w:w w:val="99"/>
                <w:sz w:val="24"/>
              </w:rPr>
            </w:pPr>
            <w:r>
              <w:rPr>
                <w:rFonts w:ascii="Times New Roman" w:eastAsia="Times New Roman" w:hAnsi="Times New Roman"/>
                <w:w w:val="99"/>
                <w:sz w:val="24"/>
              </w:rPr>
              <w:t>----</w:t>
            </w:r>
          </w:p>
        </w:tc>
      </w:tr>
      <w:tr w:rsidR="00BE37C4" w14:paraId="705B44B8" w14:textId="77777777">
        <w:trPr>
          <w:trHeight w:val="267"/>
        </w:trPr>
        <w:tc>
          <w:tcPr>
            <w:tcW w:w="3220" w:type="dxa"/>
            <w:tcBorders>
              <w:left w:val="single" w:sz="8" w:space="0" w:color="auto"/>
              <w:bottom w:val="single" w:sz="8" w:space="0" w:color="auto"/>
              <w:right w:val="single" w:sz="8" w:space="0" w:color="auto"/>
            </w:tcBorders>
            <w:vAlign w:val="bottom"/>
          </w:tcPr>
          <w:p w14:paraId="23657B34" w14:textId="77777777" w:rsidR="00BE37C4" w:rsidRDefault="00BE37C4">
            <w:pPr>
              <w:spacing w:line="264" w:lineRule="exact"/>
              <w:jc w:val="center"/>
              <w:rPr>
                <w:rFonts w:ascii="Times New Roman" w:eastAsia="Times New Roman" w:hAnsi="Times New Roman"/>
                <w:w w:val="99"/>
                <w:sz w:val="24"/>
              </w:rPr>
            </w:pPr>
            <w:r>
              <w:rPr>
                <w:rFonts w:ascii="Times New Roman" w:eastAsia="Times New Roman" w:hAnsi="Times New Roman"/>
                <w:w w:val="99"/>
                <w:sz w:val="24"/>
              </w:rPr>
              <w:t>101305072</w:t>
            </w:r>
          </w:p>
        </w:tc>
        <w:tc>
          <w:tcPr>
            <w:tcW w:w="940" w:type="dxa"/>
            <w:tcBorders>
              <w:bottom w:val="single" w:sz="8" w:space="0" w:color="auto"/>
            </w:tcBorders>
            <w:vAlign w:val="bottom"/>
          </w:tcPr>
          <w:p w14:paraId="07342FB1" w14:textId="77777777" w:rsidR="00BE37C4" w:rsidRDefault="00BE37C4">
            <w:pPr>
              <w:spacing w:line="264" w:lineRule="exact"/>
              <w:ind w:left="100"/>
              <w:rPr>
                <w:rFonts w:ascii="Times New Roman" w:eastAsia="Times New Roman" w:hAnsi="Times New Roman"/>
                <w:sz w:val="24"/>
              </w:rPr>
            </w:pPr>
            <w:r>
              <w:rPr>
                <w:rFonts w:ascii="Times New Roman" w:eastAsia="Times New Roman" w:hAnsi="Times New Roman"/>
                <w:sz w:val="24"/>
              </w:rPr>
              <w:t>GHI</w:t>
            </w:r>
          </w:p>
        </w:tc>
        <w:tc>
          <w:tcPr>
            <w:tcW w:w="2260" w:type="dxa"/>
            <w:tcBorders>
              <w:bottom w:val="single" w:sz="8" w:space="0" w:color="auto"/>
              <w:right w:val="single" w:sz="8" w:space="0" w:color="auto"/>
            </w:tcBorders>
            <w:vAlign w:val="bottom"/>
          </w:tcPr>
          <w:p w14:paraId="78165CCF" w14:textId="77777777" w:rsidR="00BE37C4" w:rsidRDefault="00BE37C4">
            <w:pPr>
              <w:spacing w:line="0" w:lineRule="atLeast"/>
              <w:rPr>
                <w:rFonts w:ascii="Times New Roman" w:eastAsia="Times New Roman" w:hAnsi="Times New Roman"/>
                <w:sz w:val="23"/>
              </w:rPr>
            </w:pPr>
          </w:p>
        </w:tc>
        <w:tc>
          <w:tcPr>
            <w:tcW w:w="3180" w:type="dxa"/>
            <w:tcBorders>
              <w:bottom w:val="single" w:sz="8" w:space="0" w:color="auto"/>
              <w:right w:val="single" w:sz="8" w:space="0" w:color="auto"/>
            </w:tcBorders>
            <w:vAlign w:val="bottom"/>
          </w:tcPr>
          <w:p w14:paraId="0CF3644B" w14:textId="77777777" w:rsidR="00BE37C4" w:rsidRDefault="00BE37C4">
            <w:pPr>
              <w:spacing w:line="264" w:lineRule="exact"/>
              <w:jc w:val="center"/>
              <w:rPr>
                <w:rFonts w:ascii="Times New Roman" w:eastAsia="Times New Roman" w:hAnsi="Times New Roman"/>
                <w:w w:val="99"/>
                <w:sz w:val="24"/>
              </w:rPr>
            </w:pPr>
            <w:r>
              <w:rPr>
                <w:rFonts w:ascii="Times New Roman" w:eastAsia="Times New Roman" w:hAnsi="Times New Roman"/>
                <w:w w:val="99"/>
                <w:sz w:val="24"/>
              </w:rPr>
              <w:t>----</w:t>
            </w:r>
          </w:p>
        </w:tc>
      </w:tr>
    </w:tbl>
    <w:p w14:paraId="78683EE0" w14:textId="77777777" w:rsidR="00BE37C4" w:rsidRDefault="00BE37C4">
      <w:pPr>
        <w:spacing w:line="200" w:lineRule="exact"/>
        <w:rPr>
          <w:rFonts w:ascii="Times New Roman" w:eastAsia="Times New Roman" w:hAnsi="Times New Roman"/>
        </w:rPr>
      </w:pPr>
    </w:p>
    <w:p w14:paraId="52411747" w14:textId="77777777" w:rsidR="00BE37C4" w:rsidRDefault="00BE37C4">
      <w:pPr>
        <w:spacing w:line="200" w:lineRule="exact"/>
        <w:rPr>
          <w:rFonts w:ascii="Times New Roman" w:eastAsia="Times New Roman" w:hAnsi="Times New Roman"/>
        </w:rPr>
      </w:pPr>
    </w:p>
    <w:p w14:paraId="2626DB08" w14:textId="77777777" w:rsidR="00BE37C4" w:rsidRDefault="00BE37C4">
      <w:pPr>
        <w:spacing w:line="200" w:lineRule="exact"/>
        <w:rPr>
          <w:rFonts w:ascii="Times New Roman" w:eastAsia="Times New Roman" w:hAnsi="Times New Roman"/>
        </w:rPr>
      </w:pPr>
    </w:p>
    <w:p w14:paraId="3BAD8C63" w14:textId="77777777" w:rsidR="00BE37C4" w:rsidRDefault="00BE37C4">
      <w:pPr>
        <w:spacing w:line="200" w:lineRule="exact"/>
        <w:rPr>
          <w:rFonts w:ascii="Times New Roman" w:eastAsia="Times New Roman" w:hAnsi="Times New Roman"/>
        </w:rPr>
      </w:pPr>
    </w:p>
    <w:p w14:paraId="0BEF7A93" w14:textId="77777777" w:rsidR="00BE37C4" w:rsidRDefault="00BE37C4">
      <w:pPr>
        <w:spacing w:line="227" w:lineRule="exact"/>
        <w:rPr>
          <w:rFonts w:ascii="Times New Roman" w:eastAsia="Times New Roman" w:hAnsi="Times New Roman"/>
        </w:rPr>
      </w:pPr>
    </w:p>
    <w:p w14:paraId="7D3E0D40" w14:textId="77777777" w:rsidR="00BE37C4" w:rsidRDefault="00BE37C4">
      <w:pPr>
        <w:spacing w:line="0" w:lineRule="atLeast"/>
        <w:ind w:left="120"/>
        <w:rPr>
          <w:rFonts w:ascii="Times New Roman" w:eastAsia="Times New Roman" w:hAnsi="Times New Roman"/>
          <w:i/>
          <w:sz w:val="24"/>
        </w:rPr>
      </w:pPr>
      <w:r>
        <w:rPr>
          <w:rFonts w:ascii="Times New Roman" w:eastAsia="Times New Roman" w:hAnsi="Times New Roman"/>
          <w:i/>
          <w:sz w:val="24"/>
        </w:rPr>
        <w:t>Counter Signed By:</w:t>
      </w:r>
    </w:p>
    <w:p w14:paraId="508F44C3" w14:textId="77777777" w:rsidR="00BE37C4" w:rsidRDefault="00BE37C4">
      <w:pPr>
        <w:spacing w:line="240" w:lineRule="exact"/>
        <w:rPr>
          <w:rFonts w:ascii="Times New Roman" w:eastAsia="Times New Roman" w:hAnsi="Times New Roman"/>
        </w:rPr>
      </w:pPr>
    </w:p>
    <w:p w14:paraId="234DD810" w14:textId="77777777" w:rsidR="00BE37C4" w:rsidRDefault="00BE37C4">
      <w:pPr>
        <w:tabs>
          <w:tab w:val="left" w:pos="5320"/>
        </w:tabs>
        <w:spacing w:line="0" w:lineRule="atLeast"/>
        <w:ind w:left="120"/>
        <w:rPr>
          <w:rFonts w:ascii="Times New Roman" w:eastAsia="Times New Roman" w:hAnsi="Times New Roman"/>
          <w:sz w:val="23"/>
        </w:rPr>
      </w:pPr>
      <w:r>
        <w:rPr>
          <w:rFonts w:ascii="Times New Roman" w:eastAsia="Times New Roman" w:hAnsi="Times New Roman"/>
          <w:sz w:val="24"/>
        </w:rPr>
        <w:t>Faculty Mentor:</w:t>
      </w:r>
      <w:r>
        <w:rPr>
          <w:rFonts w:ascii="Times New Roman" w:eastAsia="Times New Roman" w:hAnsi="Times New Roman"/>
        </w:rPr>
        <w:tab/>
      </w:r>
      <w:r>
        <w:rPr>
          <w:rFonts w:ascii="Times New Roman" w:eastAsia="Times New Roman" w:hAnsi="Times New Roman"/>
          <w:sz w:val="23"/>
        </w:rPr>
        <w:t>Co-Mentor( if any):</w:t>
      </w:r>
    </w:p>
    <w:p w14:paraId="7C66B4E0" w14:textId="77777777" w:rsidR="00BE37C4" w:rsidRDefault="00BE37C4">
      <w:pPr>
        <w:spacing w:line="200" w:lineRule="exact"/>
        <w:rPr>
          <w:rFonts w:ascii="Times New Roman" w:eastAsia="Times New Roman" w:hAnsi="Times New Roman"/>
        </w:rPr>
      </w:pPr>
    </w:p>
    <w:p w14:paraId="0B35F821" w14:textId="77777777" w:rsidR="00BE37C4" w:rsidRDefault="00BE37C4">
      <w:pPr>
        <w:spacing w:line="200" w:lineRule="exact"/>
        <w:rPr>
          <w:rFonts w:ascii="Times New Roman" w:eastAsia="Times New Roman" w:hAnsi="Times New Roman"/>
        </w:rPr>
      </w:pPr>
    </w:p>
    <w:p w14:paraId="307CBC1E" w14:textId="77777777" w:rsidR="00BE37C4" w:rsidRDefault="00BE37C4">
      <w:pPr>
        <w:spacing w:line="200" w:lineRule="exact"/>
        <w:rPr>
          <w:rFonts w:ascii="Times New Roman" w:eastAsia="Times New Roman" w:hAnsi="Times New Roman"/>
        </w:rPr>
      </w:pPr>
    </w:p>
    <w:p w14:paraId="3C49923B" w14:textId="77777777" w:rsidR="00BE37C4" w:rsidRDefault="00BE37C4">
      <w:pPr>
        <w:spacing w:line="286" w:lineRule="exact"/>
        <w:rPr>
          <w:rFonts w:ascii="Times New Roman" w:eastAsia="Times New Roman" w:hAnsi="Times New Roman"/>
        </w:rPr>
      </w:pPr>
    </w:p>
    <w:p w14:paraId="6D7BB846" w14:textId="77777777" w:rsidR="00BE37C4" w:rsidRDefault="00BE37C4">
      <w:pPr>
        <w:tabs>
          <w:tab w:val="left" w:pos="5600"/>
        </w:tabs>
        <w:spacing w:line="0" w:lineRule="atLeast"/>
        <w:ind w:left="840"/>
        <w:rPr>
          <w:rFonts w:ascii="Times New Roman" w:eastAsia="Times New Roman" w:hAnsi="Times New Roman"/>
          <w:sz w:val="24"/>
        </w:rPr>
      </w:pPr>
      <w:r>
        <w:rPr>
          <w:rFonts w:ascii="Times New Roman" w:eastAsia="Times New Roman" w:hAnsi="Times New Roman"/>
          <w:sz w:val="24"/>
        </w:rPr>
        <w:t>Dr. _________________________</w:t>
      </w:r>
      <w:r>
        <w:rPr>
          <w:rFonts w:ascii="Times New Roman" w:eastAsia="Times New Roman" w:hAnsi="Times New Roman"/>
        </w:rPr>
        <w:tab/>
      </w:r>
      <w:r>
        <w:rPr>
          <w:rFonts w:ascii="Times New Roman" w:eastAsia="Times New Roman" w:hAnsi="Times New Roman"/>
          <w:sz w:val="24"/>
        </w:rPr>
        <w:t>Dr. _________________________</w:t>
      </w:r>
    </w:p>
    <w:p w14:paraId="3E594346" w14:textId="77777777" w:rsidR="00BE37C4" w:rsidRDefault="00BE37C4">
      <w:pPr>
        <w:spacing w:line="240" w:lineRule="exact"/>
        <w:rPr>
          <w:rFonts w:ascii="Times New Roman" w:eastAsia="Times New Roman" w:hAnsi="Times New Roman"/>
        </w:rPr>
      </w:pPr>
    </w:p>
    <w:p w14:paraId="0176B95D" w14:textId="77777777" w:rsidR="00BE37C4" w:rsidRDefault="00BE37C4">
      <w:pPr>
        <w:tabs>
          <w:tab w:val="left" w:pos="7780"/>
        </w:tabs>
        <w:spacing w:line="0" w:lineRule="atLeast"/>
        <w:ind w:left="3000"/>
        <w:rPr>
          <w:rFonts w:ascii="Times New Roman" w:eastAsia="Times New Roman" w:hAnsi="Times New Roman"/>
          <w:sz w:val="24"/>
        </w:rPr>
      </w:pPr>
      <w:r>
        <w:rPr>
          <w:rFonts w:ascii="Times New Roman" w:eastAsia="Times New Roman" w:hAnsi="Times New Roman"/>
          <w:sz w:val="24"/>
        </w:rPr>
        <w:t>Designation</w:t>
      </w:r>
      <w:r>
        <w:rPr>
          <w:rFonts w:ascii="Times New Roman" w:eastAsia="Times New Roman" w:hAnsi="Times New Roman"/>
        </w:rPr>
        <w:tab/>
      </w:r>
      <w:r>
        <w:rPr>
          <w:rFonts w:ascii="Times New Roman" w:eastAsia="Times New Roman" w:hAnsi="Times New Roman"/>
          <w:sz w:val="24"/>
        </w:rPr>
        <w:t>Designation</w:t>
      </w:r>
    </w:p>
    <w:p w14:paraId="42B1CB99" w14:textId="77777777" w:rsidR="00BE37C4" w:rsidRDefault="00BE37C4">
      <w:pPr>
        <w:spacing w:line="242" w:lineRule="exact"/>
        <w:rPr>
          <w:rFonts w:ascii="Times New Roman" w:eastAsia="Times New Roman" w:hAnsi="Times New Roman"/>
        </w:rPr>
      </w:pPr>
    </w:p>
    <w:p w14:paraId="39DC89DF" w14:textId="77777777" w:rsidR="00BE37C4" w:rsidRDefault="00BE37C4">
      <w:pPr>
        <w:tabs>
          <w:tab w:val="left" w:pos="7780"/>
        </w:tabs>
        <w:spacing w:line="0" w:lineRule="atLeast"/>
        <w:ind w:left="3000"/>
        <w:rPr>
          <w:rFonts w:ascii="Times New Roman" w:eastAsia="Times New Roman" w:hAnsi="Times New Roman"/>
          <w:sz w:val="24"/>
        </w:rPr>
      </w:pPr>
      <w:r>
        <w:rPr>
          <w:rFonts w:ascii="Times New Roman" w:eastAsia="Times New Roman" w:hAnsi="Times New Roman"/>
          <w:sz w:val="24"/>
        </w:rPr>
        <w:t>CSED,</w:t>
      </w:r>
      <w:r>
        <w:rPr>
          <w:rFonts w:ascii="Times New Roman" w:eastAsia="Times New Roman" w:hAnsi="Times New Roman"/>
        </w:rPr>
        <w:tab/>
      </w:r>
      <w:r>
        <w:rPr>
          <w:rFonts w:ascii="Times New Roman" w:eastAsia="Times New Roman" w:hAnsi="Times New Roman"/>
          <w:sz w:val="24"/>
        </w:rPr>
        <w:t>CSED,</w:t>
      </w:r>
    </w:p>
    <w:p w14:paraId="5CA1F46B" w14:textId="77777777" w:rsidR="00BE37C4" w:rsidRDefault="00BE37C4">
      <w:pPr>
        <w:spacing w:line="241" w:lineRule="exact"/>
        <w:rPr>
          <w:rFonts w:ascii="Times New Roman" w:eastAsia="Times New Roman" w:hAnsi="Times New Roman"/>
        </w:rPr>
      </w:pPr>
    </w:p>
    <w:p w14:paraId="4C2AA6DB" w14:textId="77777777" w:rsidR="00BE37C4" w:rsidRDefault="00BE37C4">
      <w:pPr>
        <w:tabs>
          <w:tab w:val="left" w:pos="7780"/>
        </w:tabs>
        <w:spacing w:line="0" w:lineRule="atLeast"/>
        <w:ind w:left="3000"/>
        <w:rPr>
          <w:rFonts w:ascii="Times New Roman" w:eastAsia="Times New Roman" w:hAnsi="Times New Roman"/>
          <w:sz w:val="23"/>
        </w:rPr>
      </w:pPr>
      <w:r>
        <w:rPr>
          <w:rFonts w:ascii="Times New Roman" w:eastAsia="Times New Roman" w:hAnsi="Times New Roman"/>
          <w:sz w:val="24"/>
        </w:rPr>
        <w:t>TIET, Patiala</w:t>
      </w:r>
      <w:r>
        <w:rPr>
          <w:rFonts w:ascii="Times New Roman" w:eastAsia="Times New Roman" w:hAnsi="Times New Roman"/>
        </w:rPr>
        <w:tab/>
      </w:r>
      <w:r>
        <w:rPr>
          <w:rFonts w:ascii="Times New Roman" w:eastAsia="Times New Roman" w:hAnsi="Times New Roman"/>
          <w:sz w:val="23"/>
        </w:rPr>
        <w:t>TIET, Patiala</w:t>
      </w:r>
    </w:p>
    <w:p w14:paraId="1B4FEE50" w14:textId="77777777" w:rsidR="00BE37C4" w:rsidRDefault="00BE37C4">
      <w:pPr>
        <w:spacing w:line="200" w:lineRule="exact"/>
        <w:rPr>
          <w:rFonts w:ascii="Times New Roman" w:eastAsia="Times New Roman" w:hAnsi="Times New Roman"/>
        </w:rPr>
      </w:pPr>
    </w:p>
    <w:p w14:paraId="647622DD" w14:textId="77777777" w:rsidR="00BE37C4" w:rsidRDefault="00BE37C4">
      <w:pPr>
        <w:spacing w:line="200" w:lineRule="exact"/>
        <w:rPr>
          <w:rFonts w:ascii="Times New Roman" w:eastAsia="Times New Roman" w:hAnsi="Times New Roman"/>
        </w:rPr>
      </w:pPr>
    </w:p>
    <w:p w14:paraId="23247425" w14:textId="77777777" w:rsidR="00BE37C4" w:rsidRDefault="00BE37C4">
      <w:pPr>
        <w:spacing w:line="200" w:lineRule="exact"/>
        <w:rPr>
          <w:rFonts w:ascii="Times New Roman" w:eastAsia="Times New Roman" w:hAnsi="Times New Roman"/>
        </w:rPr>
      </w:pPr>
    </w:p>
    <w:p w14:paraId="48886C95" w14:textId="77777777" w:rsidR="00BE37C4" w:rsidRDefault="00BE37C4">
      <w:pPr>
        <w:spacing w:line="200" w:lineRule="exact"/>
        <w:rPr>
          <w:rFonts w:ascii="Times New Roman" w:eastAsia="Times New Roman" w:hAnsi="Times New Roman"/>
        </w:rPr>
      </w:pPr>
    </w:p>
    <w:p w14:paraId="34BA725C" w14:textId="77777777" w:rsidR="00BE37C4" w:rsidRDefault="00BE37C4">
      <w:pPr>
        <w:spacing w:line="200" w:lineRule="exact"/>
        <w:rPr>
          <w:rFonts w:ascii="Times New Roman" w:eastAsia="Times New Roman" w:hAnsi="Times New Roman"/>
        </w:rPr>
      </w:pPr>
    </w:p>
    <w:p w14:paraId="6FC21247" w14:textId="77777777" w:rsidR="00BE37C4" w:rsidRDefault="00BE37C4">
      <w:pPr>
        <w:spacing w:line="200" w:lineRule="exact"/>
        <w:rPr>
          <w:rFonts w:ascii="Times New Roman" w:eastAsia="Times New Roman" w:hAnsi="Times New Roman"/>
        </w:rPr>
      </w:pPr>
    </w:p>
    <w:p w14:paraId="03442C5A" w14:textId="77777777" w:rsidR="00BE37C4" w:rsidRDefault="00BE37C4">
      <w:pPr>
        <w:spacing w:line="200" w:lineRule="exact"/>
        <w:rPr>
          <w:rFonts w:ascii="Times New Roman" w:eastAsia="Times New Roman" w:hAnsi="Times New Roman"/>
        </w:rPr>
      </w:pPr>
    </w:p>
    <w:p w14:paraId="6966243A" w14:textId="77777777" w:rsidR="00BE37C4" w:rsidRDefault="00BE37C4">
      <w:pPr>
        <w:spacing w:line="200" w:lineRule="exact"/>
        <w:rPr>
          <w:rFonts w:ascii="Times New Roman" w:eastAsia="Times New Roman" w:hAnsi="Times New Roman"/>
        </w:rPr>
      </w:pPr>
    </w:p>
    <w:p w14:paraId="0E88B35F" w14:textId="77777777" w:rsidR="00BE37C4" w:rsidRDefault="00BE37C4">
      <w:pPr>
        <w:spacing w:line="200" w:lineRule="exact"/>
        <w:rPr>
          <w:rFonts w:ascii="Times New Roman" w:eastAsia="Times New Roman" w:hAnsi="Times New Roman"/>
        </w:rPr>
      </w:pPr>
    </w:p>
    <w:p w14:paraId="2D55F604" w14:textId="77777777" w:rsidR="00BE37C4" w:rsidRDefault="00BE37C4">
      <w:pPr>
        <w:spacing w:line="200" w:lineRule="exact"/>
        <w:rPr>
          <w:rFonts w:ascii="Times New Roman" w:eastAsia="Times New Roman" w:hAnsi="Times New Roman"/>
        </w:rPr>
      </w:pPr>
    </w:p>
    <w:p w14:paraId="55CBBB43" w14:textId="77777777" w:rsidR="00BE37C4" w:rsidRDefault="00BE37C4">
      <w:pPr>
        <w:spacing w:line="200" w:lineRule="exact"/>
        <w:rPr>
          <w:rFonts w:ascii="Times New Roman" w:eastAsia="Times New Roman" w:hAnsi="Times New Roman"/>
        </w:rPr>
      </w:pPr>
    </w:p>
    <w:p w14:paraId="03DBE1F2" w14:textId="77777777" w:rsidR="00BE37C4" w:rsidRDefault="00BE37C4">
      <w:pPr>
        <w:spacing w:line="200" w:lineRule="exact"/>
        <w:rPr>
          <w:rFonts w:ascii="Times New Roman" w:eastAsia="Times New Roman" w:hAnsi="Times New Roman"/>
        </w:rPr>
      </w:pPr>
    </w:p>
    <w:p w14:paraId="2577A3E8" w14:textId="77777777" w:rsidR="00BE37C4" w:rsidRDefault="00BE37C4">
      <w:pPr>
        <w:spacing w:line="360" w:lineRule="exact"/>
        <w:rPr>
          <w:rFonts w:ascii="Times New Roman" w:eastAsia="Times New Roman" w:hAnsi="Times New Roman"/>
        </w:rPr>
      </w:pPr>
    </w:p>
    <w:p w14:paraId="79D7CE73" w14:textId="77777777" w:rsidR="00BE37C4" w:rsidRDefault="00BE37C4">
      <w:pPr>
        <w:spacing w:line="0" w:lineRule="atLeast"/>
        <w:jc w:val="center"/>
        <w:rPr>
          <w:rFonts w:ascii="Times New Roman" w:eastAsia="Times New Roman" w:hAnsi="Times New Roman"/>
          <w:sz w:val="24"/>
        </w:rPr>
      </w:pPr>
      <w:r>
        <w:rPr>
          <w:rFonts w:ascii="Times New Roman" w:eastAsia="Times New Roman" w:hAnsi="Times New Roman"/>
          <w:sz w:val="24"/>
        </w:rPr>
        <w:t>iii</w:t>
      </w:r>
    </w:p>
    <w:p w14:paraId="67180371" w14:textId="77777777" w:rsidR="00BE37C4" w:rsidRDefault="00BE37C4">
      <w:pPr>
        <w:spacing w:line="0" w:lineRule="atLeast"/>
        <w:jc w:val="center"/>
        <w:rPr>
          <w:rFonts w:ascii="Times New Roman" w:eastAsia="Times New Roman" w:hAnsi="Times New Roman"/>
          <w:sz w:val="24"/>
        </w:rPr>
        <w:sectPr w:rsidR="00BE37C4">
          <w:type w:val="continuous"/>
          <w:pgSz w:w="12240" w:h="15840"/>
          <w:pgMar w:top="1440" w:right="1320" w:bottom="432" w:left="1320" w:header="0" w:footer="0" w:gutter="0"/>
          <w:cols w:space="0" w:equalWidth="0">
            <w:col w:w="9600"/>
          </w:cols>
          <w:docGrid w:linePitch="360"/>
        </w:sectPr>
      </w:pPr>
    </w:p>
    <w:p w14:paraId="1F48F506" w14:textId="77777777" w:rsidR="00BE37C4" w:rsidRDefault="00BE37C4">
      <w:pPr>
        <w:spacing w:line="10" w:lineRule="exact"/>
        <w:rPr>
          <w:rFonts w:ascii="Times New Roman" w:eastAsia="Times New Roman" w:hAnsi="Times New Roman"/>
        </w:rPr>
      </w:pPr>
      <w:bookmarkStart w:id="3" w:name="page4"/>
      <w:bookmarkEnd w:id="3"/>
    </w:p>
    <w:p w14:paraId="4CEC9B08" w14:textId="77777777" w:rsidR="00BE37C4" w:rsidRDefault="00BE37C4">
      <w:pPr>
        <w:spacing w:line="0" w:lineRule="atLeast"/>
        <w:ind w:left="5820"/>
        <w:rPr>
          <w:rFonts w:ascii="Times New Roman" w:eastAsia="Times New Roman" w:hAnsi="Times New Roman"/>
          <w:b/>
          <w:sz w:val="31"/>
        </w:rPr>
      </w:pPr>
      <w:r>
        <w:rPr>
          <w:rFonts w:ascii="Times New Roman" w:eastAsia="Times New Roman" w:hAnsi="Times New Roman"/>
          <w:b/>
          <w:sz w:val="31"/>
        </w:rPr>
        <w:t>ACKNOWLEDGEMENT</w:t>
      </w:r>
    </w:p>
    <w:p w14:paraId="2C04500F" w14:textId="77777777" w:rsidR="00BE37C4" w:rsidRDefault="00BE37C4">
      <w:pPr>
        <w:spacing w:line="20" w:lineRule="exact"/>
        <w:rPr>
          <w:rFonts w:ascii="Times New Roman" w:eastAsia="Times New Roman" w:hAnsi="Times New Roman"/>
        </w:rPr>
      </w:pPr>
      <w:r>
        <w:rPr>
          <w:rFonts w:ascii="Times New Roman" w:eastAsia="Times New Roman" w:hAnsi="Times New Roman"/>
          <w:b/>
          <w:sz w:val="31"/>
        </w:rPr>
        <w:pict w14:anchorId="0203CEAD">
          <v:line id="_x0000_s1029" style="position:absolute;z-index:-251666944" from="-1.5pt,9.4pt" to="480.75pt,9.4pt" o:userdrawn="t" strokeweight="3pt"/>
        </w:pict>
      </w:r>
    </w:p>
    <w:p w14:paraId="3C80143C" w14:textId="77777777" w:rsidR="00BE37C4" w:rsidRDefault="00BE37C4">
      <w:pPr>
        <w:spacing w:line="20" w:lineRule="exact"/>
        <w:rPr>
          <w:rFonts w:ascii="Times New Roman" w:eastAsia="Times New Roman" w:hAnsi="Times New Roman"/>
        </w:rPr>
        <w:sectPr w:rsidR="00BE37C4">
          <w:pgSz w:w="12240" w:h="15840"/>
          <w:pgMar w:top="1440" w:right="1320" w:bottom="432" w:left="1320" w:header="0" w:footer="0" w:gutter="0"/>
          <w:cols w:space="0" w:equalWidth="0">
            <w:col w:w="9600"/>
          </w:cols>
          <w:docGrid w:linePitch="360"/>
        </w:sectPr>
      </w:pPr>
    </w:p>
    <w:p w14:paraId="189511E6" w14:textId="77777777" w:rsidR="00BE37C4" w:rsidRDefault="00BE37C4">
      <w:pPr>
        <w:spacing w:line="200" w:lineRule="exact"/>
        <w:rPr>
          <w:rFonts w:ascii="Times New Roman" w:eastAsia="Times New Roman" w:hAnsi="Times New Roman"/>
        </w:rPr>
      </w:pPr>
    </w:p>
    <w:p w14:paraId="29DC5EB3" w14:textId="77777777" w:rsidR="00BE37C4" w:rsidRDefault="00BE37C4">
      <w:pPr>
        <w:spacing w:line="200" w:lineRule="exact"/>
        <w:rPr>
          <w:rFonts w:ascii="Times New Roman" w:eastAsia="Times New Roman" w:hAnsi="Times New Roman"/>
        </w:rPr>
      </w:pPr>
    </w:p>
    <w:p w14:paraId="0629D112" w14:textId="77777777" w:rsidR="00BE37C4" w:rsidRDefault="00BE37C4">
      <w:pPr>
        <w:spacing w:line="379" w:lineRule="exact"/>
        <w:rPr>
          <w:rFonts w:ascii="Times New Roman" w:eastAsia="Times New Roman" w:hAnsi="Times New Roman"/>
        </w:rPr>
      </w:pPr>
    </w:p>
    <w:p w14:paraId="0D46636D" w14:textId="77777777" w:rsidR="00BE37C4" w:rsidRDefault="00BE37C4">
      <w:pPr>
        <w:spacing w:line="271" w:lineRule="auto"/>
        <w:ind w:left="120" w:right="120"/>
        <w:jc w:val="both"/>
        <w:rPr>
          <w:rFonts w:ascii="Times New Roman" w:eastAsia="Times New Roman" w:hAnsi="Times New Roman"/>
          <w:sz w:val="24"/>
        </w:rPr>
      </w:pPr>
      <w:r>
        <w:rPr>
          <w:rFonts w:ascii="Times New Roman" w:eastAsia="Times New Roman" w:hAnsi="Times New Roman"/>
          <w:sz w:val="24"/>
        </w:rPr>
        <w:t xml:space="preserve">We would like to express our thanks to our mentor(s) &lt;Mentor Name&gt; and &lt;Co-Mentor Name&gt;. </w:t>
      </w:r>
      <w:proofErr w:type="spellStart"/>
      <w:r>
        <w:rPr>
          <w:rFonts w:ascii="Times New Roman" w:eastAsia="Times New Roman" w:hAnsi="Times New Roman"/>
          <w:sz w:val="24"/>
        </w:rPr>
        <w:t>He/She</w:t>
      </w:r>
      <w:proofErr w:type="spellEnd"/>
      <w:r>
        <w:rPr>
          <w:rFonts w:ascii="Times New Roman" w:eastAsia="Times New Roman" w:hAnsi="Times New Roman"/>
          <w:sz w:val="24"/>
        </w:rPr>
        <w:t xml:space="preserve"> has been of great help in our venture and an indispensable resource of technical knowledge. </w:t>
      </w:r>
      <w:proofErr w:type="spellStart"/>
      <w:r>
        <w:rPr>
          <w:rFonts w:ascii="Times New Roman" w:eastAsia="Times New Roman" w:hAnsi="Times New Roman"/>
          <w:sz w:val="24"/>
        </w:rPr>
        <w:t>He/She</w:t>
      </w:r>
      <w:proofErr w:type="spellEnd"/>
      <w:r>
        <w:rPr>
          <w:rFonts w:ascii="Times New Roman" w:eastAsia="Times New Roman" w:hAnsi="Times New Roman"/>
          <w:sz w:val="24"/>
        </w:rPr>
        <w:t xml:space="preserve"> is truly an amazing mentor to have.</w:t>
      </w:r>
    </w:p>
    <w:p w14:paraId="606115CD" w14:textId="77777777" w:rsidR="00BE37C4" w:rsidRDefault="00BE37C4">
      <w:pPr>
        <w:spacing w:line="217" w:lineRule="exact"/>
        <w:rPr>
          <w:rFonts w:ascii="Times New Roman" w:eastAsia="Times New Roman" w:hAnsi="Times New Roman"/>
        </w:rPr>
      </w:pPr>
    </w:p>
    <w:p w14:paraId="078E4513" w14:textId="77777777" w:rsidR="00BE37C4" w:rsidRDefault="00BE37C4">
      <w:pPr>
        <w:spacing w:line="273" w:lineRule="auto"/>
        <w:ind w:left="120" w:right="120"/>
        <w:jc w:val="both"/>
        <w:rPr>
          <w:rFonts w:ascii="Times New Roman" w:eastAsia="Times New Roman" w:hAnsi="Times New Roman"/>
          <w:sz w:val="24"/>
        </w:rPr>
      </w:pPr>
      <w:r>
        <w:rPr>
          <w:rFonts w:ascii="Times New Roman" w:eastAsia="Times New Roman" w:hAnsi="Times New Roman"/>
          <w:sz w:val="24"/>
        </w:rPr>
        <w:t xml:space="preserve">We are also thankful to &lt;Name of the Department Head&gt;, Head, Computer Science and Engineering Department, </w:t>
      </w:r>
      <w:r w:rsidR="00AD67DD">
        <w:rPr>
          <w:rFonts w:ascii="Times New Roman" w:eastAsia="Times New Roman" w:hAnsi="Times New Roman"/>
          <w:sz w:val="24"/>
        </w:rPr>
        <w:t xml:space="preserve">the </w:t>
      </w:r>
      <w:r>
        <w:rPr>
          <w:rFonts w:ascii="Times New Roman" w:eastAsia="Times New Roman" w:hAnsi="Times New Roman"/>
          <w:sz w:val="24"/>
        </w:rPr>
        <w:t xml:space="preserve">entire faculty and staff of </w:t>
      </w:r>
      <w:r w:rsidR="00AD67DD">
        <w:rPr>
          <w:rFonts w:ascii="Times New Roman" w:eastAsia="Times New Roman" w:hAnsi="Times New Roman"/>
          <w:sz w:val="24"/>
        </w:rPr>
        <w:t xml:space="preserve">the </w:t>
      </w:r>
      <w:r>
        <w:rPr>
          <w:rFonts w:ascii="Times New Roman" w:eastAsia="Times New Roman" w:hAnsi="Times New Roman"/>
          <w:sz w:val="24"/>
        </w:rPr>
        <w:t>Computer Science and Engineering Department, and also our friends who devoted their valuable time and helped us in all possible ways towards successful completion of this project. We thank all those who have contributed either directly or indirectly towards this project.</w:t>
      </w:r>
    </w:p>
    <w:p w14:paraId="77FC9715" w14:textId="77777777" w:rsidR="00BE37C4" w:rsidRDefault="00BE37C4">
      <w:pPr>
        <w:spacing w:line="207" w:lineRule="exact"/>
        <w:rPr>
          <w:rFonts w:ascii="Times New Roman" w:eastAsia="Times New Roman" w:hAnsi="Times New Roman"/>
        </w:rPr>
      </w:pPr>
    </w:p>
    <w:p w14:paraId="303CEEC6" w14:textId="77777777" w:rsidR="00BE37C4" w:rsidRDefault="00BE37C4">
      <w:pPr>
        <w:spacing w:line="0" w:lineRule="atLeast"/>
        <w:ind w:left="120"/>
        <w:rPr>
          <w:rFonts w:ascii="Times New Roman" w:eastAsia="Times New Roman" w:hAnsi="Times New Roman"/>
          <w:sz w:val="24"/>
        </w:rPr>
      </w:pPr>
      <w:r>
        <w:rPr>
          <w:rFonts w:ascii="Times New Roman" w:eastAsia="Times New Roman" w:hAnsi="Times New Roman"/>
          <w:sz w:val="24"/>
        </w:rPr>
        <w:t>Lastly, we would also like to thank our families for their unyielding love and encouragement.</w:t>
      </w:r>
    </w:p>
    <w:p w14:paraId="2CA0FC5F" w14:textId="77777777" w:rsidR="00BE37C4" w:rsidRDefault="00BE37C4">
      <w:pPr>
        <w:spacing w:line="41" w:lineRule="exact"/>
        <w:rPr>
          <w:rFonts w:ascii="Times New Roman" w:eastAsia="Times New Roman" w:hAnsi="Times New Roman"/>
        </w:rPr>
      </w:pPr>
    </w:p>
    <w:p w14:paraId="36FE8534" w14:textId="77777777" w:rsidR="00BE37C4" w:rsidRDefault="00BE37C4">
      <w:pPr>
        <w:spacing w:line="0" w:lineRule="atLeast"/>
        <w:ind w:left="120"/>
        <w:rPr>
          <w:rFonts w:ascii="Times New Roman" w:eastAsia="Times New Roman" w:hAnsi="Times New Roman"/>
          <w:sz w:val="24"/>
        </w:rPr>
      </w:pPr>
      <w:r>
        <w:rPr>
          <w:rFonts w:ascii="Times New Roman" w:eastAsia="Times New Roman" w:hAnsi="Times New Roman"/>
          <w:sz w:val="24"/>
        </w:rPr>
        <w:t>They always wanted the best for us and we admire their determination and sacrifice.</w:t>
      </w:r>
    </w:p>
    <w:p w14:paraId="5D48FAAC" w14:textId="77777777" w:rsidR="00BE37C4" w:rsidRDefault="00BE37C4">
      <w:pPr>
        <w:spacing w:line="200" w:lineRule="exact"/>
        <w:rPr>
          <w:rFonts w:ascii="Times New Roman" w:eastAsia="Times New Roman" w:hAnsi="Times New Roman"/>
        </w:rPr>
      </w:pPr>
    </w:p>
    <w:p w14:paraId="53C59012" w14:textId="77777777" w:rsidR="00BE37C4" w:rsidRDefault="00BE37C4">
      <w:pPr>
        <w:spacing w:line="200" w:lineRule="exact"/>
        <w:rPr>
          <w:rFonts w:ascii="Times New Roman" w:eastAsia="Times New Roman" w:hAnsi="Times New Roman"/>
        </w:rPr>
      </w:pPr>
    </w:p>
    <w:p w14:paraId="5D34D87B" w14:textId="77777777" w:rsidR="00BE37C4" w:rsidRDefault="00BE37C4">
      <w:pPr>
        <w:spacing w:line="358" w:lineRule="exact"/>
        <w:rPr>
          <w:rFonts w:ascii="Times New Roman" w:eastAsia="Times New Roman" w:hAnsi="Times New Roman"/>
        </w:rPr>
      </w:pPr>
    </w:p>
    <w:p w14:paraId="4F61CDA2" w14:textId="77777777" w:rsidR="00BE37C4" w:rsidRDefault="00BE37C4">
      <w:pPr>
        <w:spacing w:line="0" w:lineRule="atLeast"/>
        <w:ind w:left="120"/>
        <w:rPr>
          <w:rFonts w:ascii="Times New Roman" w:eastAsia="Times New Roman" w:hAnsi="Times New Roman"/>
          <w:sz w:val="24"/>
        </w:rPr>
      </w:pPr>
      <w:r>
        <w:rPr>
          <w:rFonts w:ascii="Times New Roman" w:eastAsia="Times New Roman" w:hAnsi="Times New Roman"/>
          <w:sz w:val="24"/>
        </w:rPr>
        <w:t>Date:</w:t>
      </w:r>
    </w:p>
    <w:p w14:paraId="761AAFB7" w14:textId="77777777" w:rsidR="00BE37C4" w:rsidRDefault="00BE37C4">
      <w:pPr>
        <w:spacing w:line="200" w:lineRule="exact"/>
        <w:rPr>
          <w:rFonts w:ascii="Times New Roman" w:eastAsia="Times New Roman" w:hAnsi="Times New Roman"/>
        </w:rPr>
      </w:pPr>
    </w:p>
    <w:p w14:paraId="78D406F3" w14:textId="77777777" w:rsidR="00BE37C4" w:rsidRDefault="00BE37C4">
      <w:pPr>
        <w:spacing w:line="200" w:lineRule="exact"/>
        <w:rPr>
          <w:rFonts w:ascii="Times New Roman" w:eastAsia="Times New Roman" w:hAnsi="Times New Roman"/>
        </w:rPr>
      </w:pPr>
    </w:p>
    <w:p w14:paraId="791B81B3" w14:textId="77777777" w:rsidR="00BE37C4" w:rsidRDefault="00BE37C4">
      <w:pPr>
        <w:spacing w:line="346" w:lineRule="exact"/>
        <w:rPr>
          <w:rFonts w:ascii="Times New Roman" w:eastAsia="Times New Roman" w:hAnsi="Times New Roman"/>
        </w:rPr>
      </w:pPr>
    </w:p>
    <w:tbl>
      <w:tblPr>
        <w:tblW w:w="0" w:type="auto"/>
        <w:tblInd w:w="10" w:type="dxa"/>
        <w:tblLayout w:type="fixed"/>
        <w:tblCellMar>
          <w:top w:w="0" w:type="dxa"/>
          <w:left w:w="0" w:type="dxa"/>
          <w:bottom w:w="0" w:type="dxa"/>
          <w:right w:w="0" w:type="dxa"/>
        </w:tblCellMar>
        <w:tblLook w:val="0000" w:firstRow="0" w:lastRow="0" w:firstColumn="0" w:lastColumn="0" w:noHBand="0" w:noVBand="0"/>
      </w:tblPr>
      <w:tblGrid>
        <w:gridCol w:w="3220"/>
        <w:gridCol w:w="940"/>
        <w:gridCol w:w="2260"/>
        <w:gridCol w:w="3180"/>
      </w:tblGrid>
      <w:tr w:rsidR="00BE37C4" w14:paraId="2EFA3DE5" w14:textId="77777777">
        <w:trPr>
          <w:trHeight w:val="283"/>
        </w:trPr>
        <w:tc>
          <w:tcPr>
            <w:tcW w:w="3220" w:type="dxa"/>
            <w:tcBorders>
              <w:top w:val="single" w:sz="8" w:space="0" w:color="auto"/>
              <w:left w:val="single" w:sz="8" w:space="0" w:color="auto"/>
              <w:bottom w:val="single" w:sz="8" w:space="0" w:color="auto"/>
              <w:right w:val="single" w:sz="8" w:space="0" w:color="auto"/>
            </w:tcBorders>
            <w:vAlign w:val="bottom"/>
          </w:tcPr>
          <w:p w14:paraId="2F4B9FBF" w14:textId="77777777" w:rsidR="00BE37C4" w:rsidRDefault="00BE37C4">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Roll No.</w:t>
            </w:r>
          </w:p>
        </w:tc>
        <w:tc>
          <w:tcPr>
            <w:tcW w:w="940" w:type="dxa"/>
            <w:tcBorders>
              <w:top w:val="single" w:sz="8" w:space="0" w:color="auto"/>
              <w:bottom w:val="single" w:sz="8" w:space="0" w:color="auto"/>
            </w:tcBorders>
            <w:vAlign w:val="bottom"/>
          </w:tcPr>
          <w:p w14:paraId="033C35A3" w14:textId="77777777" w:rsidR="00BE37C4" w:rsidRDefault="00BE37C4">
            <w:pPr>
              <w:spacing w:line="0" w:lineRule="atLeast"/>
              <w:rPr>
                <w:rFonts w:ascii="Times New Roman" w:eastAsia="Times New Roman" w:hAnsi="Times New Roman"/>
                <w:sz w:val="24"/>
              </w:rPr>
            </w:pPr>
          </w:p>
        </w:tc>
        <w:tc>
          <w:tcPr>
            <w:tcW w:w="2260" w:type="dxa"/>
            <w:tcBorders>
              <w:top w:val="single" w:sz="8" w:space="0" w:color="auto"/>
              <w:bottom w:val="single" w:sz="8" w:space="0" w:color="auto"/>
              <w:right w:val="single" w:sz="8" w:space="0" w:color="auto"/>
            </w:tcBorders>
            <w:vAlign w:val="bottom"/>
          </w:tcPr>
          <w:p w14:paraId="37E25A20" w14:textId="77777777" w:rsidR="00BE37C4" w:rsidRDefault="00BE37C4">
            <w:pPr>
              <w:spacing w:line="0" w:lineRule="atLeast"/>
              <w:ind w:left="340"/>
              <w:rPr>
                <w:rFonts w:ascii="Times New Roman" w:eastAsia="Times New Roman" w:hAnsi="Times New Roman"/>
                <w:b/>
                <w:sz w:val="24"/>
              </w:rPr>
            </w:pPr>
            <w:r>
              <w:rPr>
                <w:rFonts w:ascii="Times New Roman" w:eastAsia="Times New Roman" w:hAnsi="Times New Roman"/>
                <w:b/>
                <w:sz w:val="24"/>
              </w:rPr>
              <w:t>Name</w:t>
            </w:r>
          </w:p>
        </w:tc>
        <w:tc>
          <w:tcPr>
            <w:tcW w:w="3180" w:type="dxa"/>
            <w:tcBorders>
              <w:top w:val="single" w:sz="8" w:space="0" w:color="auto"/>
              <w:bottom w:val="single" w:sz="8" w:space="0" w:color="auto"/>
              <w:right w:val="single" w:sz="8" w:space="0" w:color="auto"/>
            </w:tcBorders>
            <w:vAlign w:val="bottom"/>
          </w:tcPr>
          <w:p w14:paraId="01A8420A" w14:textId="77777777" w:rsidR="00BE37C4" w:rsidRDefault="00BE37C4">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Signature</w:t>
            </w:r>
          </w:p>
        </w:tc>
      </w:tr>
      <w:tr w:rsidR="00BE37C4" w14:paraId="24001F0B" w14:textId="77777777">
        <w:trPr>
          <w:trHeight w:val="266"/>
        </w:trPr>
        <w:tc>
          <w:tcPr>
            <w:tcW w:w="3220" w:type="dxa"/>
            <w:tcBorders>
              <w:left w:val="single" w:sz="8" w:space="0" w:color="auto"/>
              <w:bottom w:val="single" w:sz="8" w:space="0" w:color="auto"/>
              <w:right w:val="single" w:sz="8" w:space="0" w:color="auto"/>
            </w:tcBorders>
            <w:vAlign w:val="bottom"/>
          </w:tcPr>
          <w:p w14:paraId="51253FE0" w14:textId="77777777" w:rsidR="00BE37C4" w:rsidRDefault="00BE37C4">
            <w:pPr>
              <w:spacing w:line="264" w:lineRule="exact"/>
              <w:jc w:val="center"/>
              <w:rPr>
                <w:rFonts w:ascii="Times New Roman" w:eastAsia="Times New Roman" w:hAnsi="Times New Roman"/>
                <w:w w:val="99"/>
                <w:sz w:val="24"/>
              </w:rPr>
            </w:pPr>
            <w:r>
              <w:rPr>
                <w:rFonts w:ascii="Times New Roman" w:eastAsia="Times New Roman" w:hAnsi="Times New Roman"/>
                <w:w w:val="99"/>
                <w:sz w:val="24"/>
              </w:rPr>
              <w:t>101305070</w:t>
            </w:r>
          </w:p>
        </w:tc>
        <w:tc>
          <w:tcPr>
            <w:tcW w:w="940" w:type="dxa"/>
            <w:tcBorders>
              <w:bottom w:val="single" w:sz="8" w:space="0" w:color="auto"/>
            </w:tcBorders>
            <w:vAlign w:val="bottom"/>
          </w:tcPr>
          <w:p w14:paraId="1D1056DF" w14:textId="77777777" w:rsidR="00BE37C4" w:rsidRDefault="00BE37C4">
            <w:pPr>
              <w:spacing w:line="264" w:lineRule="exact"/>
              <w:ind w:left="100"/>
              <w:rPr>
                <w:rFonts w:ascii="Times New Roman" w:eastAsia="Times New Roman" w:hAnsi="Times New Roman"/>
                <w:sz w:val="24"/>
              </w:rPr>
            </w:pPr>
            <w:r>
              <w:rPr>
                <w:rFonts w:ascii="Times New Roman" w:eastAsia="Times New Roman" w:hAnsi="Times New Roman"/>
                <w:sz w:val="24"/>
              </w:rPr>
              <w:t>ABC</w:t>
            </w:r>
          </w:p>
        </w:tc>
        <w:tc>
          <w:tcPr>
            <w:tcW w:w="2260" w:type="dxa"/>
            <w:tcBorders>
              <w:bottom w:val="single" w:sz="8" w:space="0" w:color="auto"/>
              <w:right w:val="single" w:sz="8" w:space="0" w:color="auto"/>
            </w:tcBorders>
            <w:vAlign w:val="bottom"/>
          </w:tcPr>
          <w:p w14:paraId="16E166C1" w14:textId="77777777" w:rsidR="00BE37C4" w:rsidRDefault="00BE37C4">
            <w:pPr>
              <w:spacing w:line="0" w:lineRule="atLeast"/>
              <w:rPr>
                <w:rFonts w:ascii="Times New Roman" w:eastAsia="Times New Roman" w:hAnsi="Times New Roman"/>
                <w:sz w:val="23"/>
              </w:rPr>
            </w:pPr>
          </w:p>
        </w:tc>
        <w:tc>
          <w:tcPr>
            <w:tcW w:w="3180" w:type="dxa"/>
            <w:tcBorders>
              <w:bottom w:val="single" w:sz="8" w:space="0" w:color="auto"/>
              <w:right w:val="single" w:sz="8" w:space="0" w:color="auto"/>
            </w:tcBorders>
            <w:vAlign w:val="bottom"/>
          </w:tcPr>
          <w:p w14:paraId="602FC75D" w14:textId="77777777" w:rsidR="00BE37C4" w:rsidRDefault="00BE37C4">
            <w:pPr>
              <w:spacing w:line="264" w:lineRule="exact"/>
              <w:jc w:val="center"/>
              <w:rPr>
                <w:rFonts w:ascii="Times New Roman" w:eastAsia="Times New Roman" w:hAnsi="Times New Roman"/>
                <w:w w:val="99"/>
                <w:sz w:val="24"/>
              </w:rPr>
            </w:pPr>
            <w:r>
              <w:rPr>
                <w:rFonts w:ascii="Times New Roman" w:eastAsia="Times New Roman" w:hAnsi="Times New Roman"/>
                <w:w w:val="99"/>
                <w:sz w:val="24"/>
              </w:rPr>
              <w:t>----</w:t>
            </w:r>
          </w:p>
        </w:tc>
      </w:tr>
      <w:tr w:rsidR="00BE37C4" w14:paraId="34DAE120" w14:textId="77777777">
        <w:trPr>
          <w:trHeight w:val="266"/>
        </w:trPr>
        <w:tc>
          <w:tcPr>
            <w:tcW w:w="3220" w:type="dxa"/>
            <w:tcBorders>
              <w:left w:val="single" w:sz="8" w:space="0" w:color="auto"/>
              <w:bottom w:val="single" w:sz="8" w:space="0" w:color="auto"/>
              <w:right w:val="single" w:sz="8" w:space="0" w:color="auto"/>
            </w:tcBorders>
            <w:vAlign w:val="bottom"/>
          </w:tcPr>
          <w:p w14:paraId="33B39DD2" w14:textId="77777777" w:rsidR="00BE37C4" w:rsidRDefault="00BE37C4">
            <w:pPr>
              <w:spacing w:line="264" w:lineRule="exact"/>
              <w:jc w:val="center"/>
              <w:rPr>
                <w:rFonts w:ascii="Times New Roman" w:eastAsia="Times New Roman" w:hAnsi="Times New Roman"/>
                <w:w w:val="99"/>
                <w:sz w:val="24"/>
              </w:rPr>
            </w:pPr>
            <w:r>
              <w:rPr>
                <w:rFonts w:ascii="Times New Roman" w:eastAsia="Times New Roman" w:hAnsi="Times New Roman"/>
                <w:w w:val="99"/>
                <w:sz w:val="24"/>
              </w:rPr>
              <w:t>101305071</w:t>
            </w:r>
          </w:p>
        </w:tc>
        <w:tc>
          <w:tcPr>
            <w:tcW w:w="940" w:type="dxa"/>
            <w:tcBorders>
              <w:bottom w:val="single" w:sz="8" w:space="0" w:color="auto"/>
            </w:tcBorders>
            <w:vAlign w:val="bottom"/>
          </w:tcPr>
          <w:p w14:paraId="0CBA5D4E" w14:textId="77777777" w:rsidR="00BE37C4" w:rsidRDefault="00BE37C4">
            <w:pPr>
              <w:spacing w:line="264" w:lineRule="exact"/>
              <w:ind w:left="100"/>
              <w:rPr>
                <w:rFonts w:ascii="Times New Roman" w:eastAsia="Times New Roman" w:hAnsi="Times New Roman"/>
                <w:sz w:val="24"/>
              </w:rPr>
            </w:pPr>
            <w:r>
              <w:rPr>
                <w:rFonts w:ascii="Times New Roman" w:eastAsia="Times New Roman" w:hAnsi="Times New Roman"/>
                <w:sz w:val="24"/>
              </w:rPr>
              <w:t>DEF</w:t>
            </w:r>
          </w:p>
        </w:tc>
        <w:tc>
          <w:tcPr>
            <w:tcW w:w="2260" w:type="dxa"/>
            <w:tcBorders>
              <w:bottom w:val="single" w:sz="8" w:space="0" w:color="auto"/>
              <w:right w:val="single" w:sz="8" w:space="0" w:color="auto"/>
            </w:tcBorders>
            <w:vAlign w:val="bottom"/>
          </w:tcPr>
          <w:p w14:paraId="649A2EE8" w14:textId="77777777" w:rsidR="00BE37C4" w:rsidRDefault="00BE37C4">
            <w:pPr>
              <w:spacing w:line="0" w:lineRule="atLeast"/>
              <w:rPr>
                <w:rFonts w:ascii="Times New Roman" w:eastAsia="Times New Roman" w:hAnsi="Times New Roman"/>
                <w:sz w:val="23"/>
              </w:rPr>
            </w:pPr>
          </w:p>
        </w:tc>
        <w:tc>
          <w:tcPr>
            <w:tcW w:w="3180" w:type="dxa"/>
            <w:tcBorders>
              <w:bottom w:val="single" w:sz="8" w:space="0" w:color="auto"/>
              <w:right w:val="single" w:sz="8" w:space="0" w:color="auto"/>
            </w:tcBorders>
            <w:vAlign w:val="bottom"/>
          </w:tcPr>
          <w:p w14:paraId="0A06759E" w14:textId="77777777" w:rsidR="00BE37C4" w:rsidRDefault="00BE37C4">
            <w:pPr>
              <w:spacing w:line="264" w:lineRule="exact"/>
              <w:jc w:val="center"/>
              <w:rPr>
                <w:rFonts w:ascii="Times New Roman" w:eastAsia="Times New Roman" w:hAnsi="Times New Roman"/>
                <w:w w:val="99"/>
                <w:sz w:val="24"/>
              </w:rPr>
            </w:pPr>
            <w:r>
              <w:rPr>
                <w:rFonts w:ascii="Times New Roman" w:eastAsia="Times New Roman" w:hAnsi="Times New Roman"/>
                <w:w w:val="99"/>
                <w:sz w:val="24"/>
              </w:rPr>
              <w:t>----</w:t>
            </w:r>
          </w:p>
        </w:tc>
      </w:tr>
      <w:tr w:rsidR="00BE37C4" w14:paraId="1C20F451" w14:textId="77777777">
        <w:trPr>
          <w:trHeight w:val="268"/>
        </w:trPr>
        <w:tc>
          <w:tcPr>
            <w:tcW w:w="3220" w:type="dxa"/>
            <w:tcBorders>
              <w:left w:val="single" w:sz="8" w:space="0" w:color="auto"/>
              <w:bottom w:val="single" w:sz="8" w:space="0" w:color="auto"/>
              <w:right w:val="single" w:sz="8" w:space="0" w:color="auto"/>
            </w:tcBorders>
            <w:vAlign w:val="bottom"/>
          </w:tcPr>
          <w:p w14:paraId="4BFB6157" w14:textId="77777777" w:rsidR="00BE37C4" w:rsidRDefault="00BE37C4">
            <w:pPr>
              <w:spacing w:line="264" w:lineRule="exact"/>
              <w:jc w:val="center"/>
              <w:rPr>
                <w:rFonts w:ascii="Times New Roman" w:eastAsia="Times New Roman" w:hAnsi="Times New Roman"/>
                <w:w w:val="99"/>
                <w:sz w:val="24"/>
              </w:rPr>
            </w:pPr>
            <w:r>
              <w:rPr>
                <w:rFonts w:ascii="Times New Roman" w:eastAsia="Times New Roman" w:hAnsi="Times New Roman"/>
                <w:w w:val="99"/>
                <w:sz w:val="24"/>
              </w:rPr>
              <w:t>101305072</w:t>
            </w:r>
          </w:p>
        </w:tc>
        <w:tc>
          <w:tcPr>
            <w:tcW w:w="940" w:type="dxa"/>
            <w:tcBorders>
              <w:bottom w:val="single" w:sz="8" w:space="0" w:color="auto"/>
            </w:tcBorders>
            <w:vAlign w:val="bottom"/>
          </w:tcPr>
          <w:p w14:paraId="05D222D9" w14:textId="77777777" w:rsidR="00BE37C4" w:rsidRDefault="00BE37C4">
            <w:pPr>
              <w:spacing w:line="264" w:lineRule="exact"/>
              <w:ind w:left="100"/>
              <w:rPr>
                <w:rFonts w:ascii="Times New Roman" w:eastAsia="Times New Roman" w:hAnsi="Times New Roman"/>
                <w:sz w:val="24"/>
              </w:rPr>
            </w:pPr>
            <w:r>
              <w:rPr>
                <w:rFonts w:ascii="Times New Roman" w:eastAsia="Times New Roman" w:hAnsi="Times New Roman"/>
                <w:sz w:val="24"/>
              </w:rPr>
              <w:t>GHI</w:t>
            </w:r>
          </w:p>
        </w:tc>
        <w:tc>
          <w:tcPr>
            <w:tcW w:w="2260" w:type="dxa"/>
            <w:tcBorders>
              <w:bottom w:val="single" w:sz="8" w:space="0" w:color="auto"/>
              <w:right w:val="single" w:sz="8" w:space="0" w:color="auto"/>
            </w:tcBorders>
            <w:vAlign w:val="bottom"/>
          </w:tcPr>
          <w:p w14:paraId="698F82F2" w14:textId="77777777" w:rsidR="00BE37C4" w:rsidRDefault="00BE37C4">
            <w:pPr>
              <w:spacing w:line="0" w:lineRule="atLeast"/>
              <w:rPr>
                <w:rFonts w:ascii="Times New Roman" w:eastAsia="Times New Roman" w:hAnsi="Times New Roman"/>
                <w:sz w:val="23"/>
              </w:rPr>
            </w:pPr>
          </w:p>
        </w:tc>
        <w:tc>
          <w:tcPr>
            <w:tcW w:w="3180" w:type="dxa"/>
            <w:tcBorders>
              <w:bottom w:val="single" w:sz="8" w:space="0" w:color="auto"/>
              <w:right w:val="single" w:sz="8" w:space="0" w:color="auto"/>
            </w:tcBorders>
            <w:vAlign w:val="bottom"/>
          </w:tcPr>
          <w:p w14:paraId="419F6CE2" w14:textId="77777777" w:rsidR="00BE37C4" w:rsidRDefault="00BE37C4">
            <w:pPr>
              <w:spacing w:line="264" w:lineRule="exact"/>
              <w:jc w:val="center"/>
              <w:rPr>
                <w:rFonts w:ascii="Times New Roman" w:eastAsia="Times New Roman" w:hAnsi="Times New Roman"/>
                <w:w w:val="99"/>
                <w:sz w:val="24"/>
              </w:rPr>
            </w:pPr>
            <w:r>
              <w:rPr>
                <w:rFonts w:ascii="Times New Roman" w:eastAsia="Times New Roman" w:hAnsi="Times New Roman"/>
                <w:w w:val="99"/>
                <w:sz w:val="24"/>
              </w:rPr>
              <w:t>----</w:t>
            </w:r>
          </w:p>
        </w:tc>
      </w:tr>
    </w:tbl>
    <w:p w14:paraId="37499594" w14:textId="77777777" w:rsidR="00BE37C4" w:rsidRDefault="00BE37C4">
      <w:pPr>
        <w:spacing w:line="20" w:lineRule="exact"/>
        <w:rPr>
          <w:rFonts w:ascii="Times New Roman" w:eastAsia="Times New Roman" w:hAnsi="Times New Roman"/>
        </w:rPr>
      </w:pPr>
      <w:r>
        <w:rPr>
          <w:rFonts w:ascii="Times New Roman" w:eastAsia="Times New Roman" w:hAnsi="Times New Roman"/>
          <w:w w:val="99"/>
          <w:sz w:val="24"/>
        </w:rPr>
        <w:pict w14:anchorId="671C71E7">
          <v:rect id="_x0000_s1030" style="position:absolute;margin-left:479pt;margin-top:-.7pt;width:.95pt;height:.95pt;z-index:-251665920;mso-position-horizontal-relative:text;mso-position-vertical-relative:text" o:userdrawn="t" fillcolor="black" strokecolor="none"/>
        </w:pict>
      </w:r>
    </w:p>
    <w:p w14:paraId="1CFC138D" w14:textId="77777777" w:rsidR="00BE37C4" w:rsidRDefault="00BE37C4">
      <w:pPr>
        <w:spacing w:line="200" w:lineRule="exact"/>
        <w:rPr>
          <w:rFonts w:ascii="Times New Roman" w:eastAsia="Times New Roman" w:hAnsi="Times New Roman"/>
        </w:rPr>
      </w:pPr>
    </w:p>
    <w:p w14:paraId="0D86D853" w14:textId="77777777" w:rsidR="00BE37C4" w:rsidRDefault="00BE37C4">
      <w:pPr>
        <w:spacing w:line="200" w:lineRule="exact"/>
        <w:rPr>
          <w:rFonts w:ascii="Times New Roman" w:eastAsia="Times New Roman" w:hAnsi="Times New Roman"/>
        </w:rPr>
      </w:pPr>
    </w:p>
    <w:p w14:paraId="0925A24D" w14:textId="77777777" w:rsidR="00BE37C4" w:rsidRDefault="00BE37C4">
      <w:pPr>
        <w:spacing w:line="200" w:lineRule="exact"/>
        <w:rPr>
          <w:rFonts w:ascii="Times New Roman" w:eastAsia="Times New Roman" w:hAnsi="Times New Roman"/>
        </w:rPr>
      </w:pPr>
    </w:p>
    <w:p w14:paraId="03D015A7" w14:textId="77777777" w:rsidR="00BE37C4" w:rsidRDefault="00BE37C4">
      <w:pPr>
        <w:spacing w:line="200" w:lineRule="exact"/>
        <w:rPr>
          <w:rFonts w:ascii="Times New Roman" w:eastAsia="Times New Roman" w:hAnsi="Times New Roman"/>
        </w:rPr>
      </w:pPr>
    </w:p>
    <w:p w14:paraId="60DB6B8D" w14:textId="77777777" w:rsidR="00BE37C4" w:rsidRDefault="00BE37C4">
      <w:pPr>
        <w:spacing w:line="200" w:lineRule="exact"/>
        <w:rPr>
          <w:rFonts w:ascii="Times New Roman" w:eastAsia="Times New Roman" w:hAnsi="Times New Roman"/>
        </w:rPr>
      </w:pPr>
    </w:p>
    <w:p w14:paraId="5CB9EFCA" w14:textId="77777777" w:rsidR="00BE37C4" w:rsidRDefault="00BE37C4">
      <w:pPr>
        <w:spacing w:line="200" w:lineRule="exact"/>
        <w:rPr>
          <w:rFonts w:ascii="Times New Roman" w:eastAsia="Times New Roman" w:hAnsi="Times New Roman"/>
        </w:rPr>
      </w:pPr>
    </w:p>
    <w:p w14:paraId="643103FA" w14:textId="77777777" w:rsidR="00BE37C4" w:rsidRDefault="00BE37C4">
      <w:pPr>
        <w:spacing w:line="200" w:lineRule="exact"/>
        <w:rPr>
          <w:rFonts w:ascii="Times New Roman" w:eastAsia="Times New Roman" w:hAnsi="Times New Roman"/>
        </w:rPr>
      </w:pPr>
    </w:p>
    <w:p w14:paraId="477287BA" w14:textId="77777777" w:rsidR="00BE37C4" w:rsidRDefault="00BE37C4">
      <w:pPr>
        <w:spacing w:line="200" w:lineRule="exact"/>
        <w:rPr>
          <w:rFonts w:ascii="Times New Roman" w:eastAsia="Times New Roman" w:hAnsi="Times New Roman"/>
        </w:rPr>
      </w:pPr>
    </w:p>
    <w:p w14:paraId="0FCDD8B8" w14:textId="77777777" w:rsidR="00BE37C4" w:rsidRDefault="00BE37C4">
      <w:pPr>
        <w:spacing w:line="200" w:lineRule="exact"/>
        <w:rPr>
          <w:rFonts w:ascii="Times New Roman" w:eastAsia="Times New Roman" w:hAnsi="Times New Roman"/>
        </w:rPr>
      </w:pPr>
    </w:p>
    <w:p w14:paraId="66FFBEC4" w14:textId="77777777" w:rsidR="00BE37C4" w:rsidRDefault="00BE37C4">
      <w:pPr>
        <w:spacing w:line="200" w:lineRule="exact"/>
        <w:rPr>
          <w:rFonts w:ascii="Times New Roman" w:eastAsia="Times New Roman" w:hAnsi="Times New Roman"/>
        </w:rPr>
      </w:pPr>
    </w:p>
    <w:p w14:paraId="7C4660AE" w14:textId="77777777" w:rsidR="00BE37C4" w:rsidRDefault="00BE37C4">
      <w:pPr>
        <w:spacing w:line="200" w:lineRule="exact"/>
        <w:rPr>
          <w:rFonts w:ascii="Times New Roman" w:eastAsia="Times New Roman" w:hAnsi="Times New Roman"/>
        </w:rPr>
      </w:pPr>
    </w:p>
    <w:p w14:paraId="32F8009A" w14:textId="77777777" w:rsidR="00BE37C4" w:rsidRDefault="00BE37C4">
      <w:pPr>
        <w:spacing w:line="200" w:lineRule="exact"/>
        <w:rPr>
          <w:rFonts w:ascii="Times New Roman" w:eastAsia="Times New Roman" w:hAnsi="Times New Roman"/>
        </w:rPr>
      </w:pPr>
    </w:p>
    <w:p w14:paraId="6F3BE47E" w14:textId="77777777" w:rsidR="00BE37C4" w:rsidRDefault="00BE37C4">
      <w:pPr>
        <w:spacing w:line="200" w:lineRule="exact"/>
        <w:rPr>
          <w:rFonts w:ascii="Times New Roman" w:eastAsia="Times New Roman" w:hAnsi="Times New Roman"/>
        </w:rPr>
      </w:pPr>
    </w:p>
    <w:p w14:paraId="67B999BA" w14:textId="77777777" w:rsidR="00BE37C4" w:rsidRDefault="00BE37C4">
      <w:pPr>
        <w:spacing w:line="200" w:lineRule="exact"/>
        <w:rPr>
          <w:rFonts w:ascii="Times New Roman" w:eastAsia="Times New Roman" w:hAnsi="Times New Roman"/>
        </w:rPr>
      </w:pPr>
    </w:p>
    <w:p w14:paraId="564B5A66" w14:textId="77777777" w:rsidR="00BE37C4" w:rsidRDefault="00BE37C4">
      <w:pPr>
        <w:spacing w:line="200" w:lineRule="exact"/>
        <w:rPr>
          <w:rFonts w:ascii="Times New Roman" w:eastAsia="Times New Roman" w:hAnsi="Times New Roman"/>
        </w:rPr>
      </w:pPr>
    </w:p>
    <w:p w14:paraId="23D7CF20" w14:textId="77777777" w:rsidR="00BE37C4" w:rsidRDefault="00BE37C4">
      <w:pPr>
        <w:spacing w:line="200" w:lineRule="exact"/>
        <w:rPr>
          <w:rFonts w:ascii="Times New Roman" w:eastAsia="Times New Roman" w:hAnsi="Times New Roman"/>
        </w:rPr>
      </w:pPr>
    </w:p>
    <w:p w14:paraId="2931D0D3" w14:textId="77777777" w:rsidR="00BE37C4" w:rsidRDefault="00BE37C4">
      <w:pPr>
        <w:spacing w:line="200" w:lineRule="exact"/>
        <w:rPr>
          <w:rFonts w:ascii="Times New Roman" w:eastAsia="Times New Roman" w:hAnsi="Times New Roman"/>
        </w:rPr>
      </w:pPr>
    </w:p>
    <w:p w14:paraId="7724EC17" w14:textId="77777777" w:rsidR="00BE37C4" w:rsidRDefault="00BE37C4">
      <w:pPr>
        <w:spacing w:line="200" w:lineRule="exact"/>
        <w:rPr>
          <w:rFonts w:ascii="Times New Roman" w:eastAsia="Times New Roman" w:hAnsi="Times New Roman"/>
        </w:rPr>
      </w:pPr>
    </w:p>
    <w:p w14:paraId="5E822C75" w14:textId="77777777" w:rsidR="00BE37C4" w:rsidRDefault="00BE37C4">
      <w:pPr>
        <w:spacing w:line="200" w:lineRule="exact"/>
        <w:rPr>
          <w:rFonts w:ascii="Times New Roman" w:eastAsia="Times New Roman" w:hAnsi="Times New Roman"/>
        </w:rPr>
      </w:pPr>
    </w:p>
    <w:p w14:paraId="42F07951" w14:textId="77777777" w:rsidR="00BE37C4" w:rsidRDefault="00BE37C4">
      <w:pPr>
        <w:spacing w:line="200" w:lineRule="exact"/>
        <w:rPr>
          <w:rFonts w:ascii="Times New Roman" w:eastAsia="Times New Roman" w:hAnsi="Times New Roman"/>
        </w:rPr>
      </w:pPr>
    </w:p>
    <w:p w14:paraId="1E6AF916" w14:textId="77777777" w:rsidR="00BE37C4" w:rsidRDefault="00BE37C4">
      <w:pPr>
        <w:spacing w:line="200" w:lineRule="exact"/>
        <w:rPr>
          <w:rFonts w:ascii="Times New Roman" w:eastAsia="Times New Roman" w:hAnsi="Times New Roman"/>
        </w:rPr>
      </w:pPr>
    </w:p>
    <w:p w14:paraId="08E2809C" w14:textId="77777777" w:rsidR="00BE37C4" w:rsidRDefault="00BE37C4">
      <w:pPr>
        <w:spacing w:line="200" w:lineRule="exact"/>
        <w:rPr>
          <w:rFonts w:ascii="Times New Roman" w:eastAsia="Times New Roman" w:hAnsi="Times New Roman"/>
        </w:rPr>
      </w:pPr>
    </w:p>
    <w:p w14:paraId="746C9C50" w14:textId="77777777" w:rsidR="00BE37C4" w:rsidRDefault="00BE37C4">
      <w:pPr>
        <w:spacing w:line="200" w:lineRule="exact"/>
        <w:rPr>
          <w:rFonts w:ascii="Times New Roman" w:eastAsia="Times New Roman" w:hAnsi="Times New Roman"/>
        </w:rPr>
      </w:pPr>
    </w:p>
    <w:p w14:paraId="05B59962" w14:textId="77777777" w:rsidR="00BE37C4" w:rsidRDefault="00BE37C4">
      <w:pPr>
        <w:spacing w:line="200" w:lineRule="exact"/>
        <w:rPr>
          <w:rFonts w:ascii="Times New Roman" w:eastAsia="Times New Roman" w:hAnsi="Times New Roman"/>
        </w:rPr>
      </w:pPr>
    </w:p>
    <w:p w14:paraId="22CA02DE" w14:textId="77777777" w:rsidR="00BE37C4" w:rsidRDefault="00BE37C4">
      <w:pPr>
        <w:spacing w:line="200" w:lineRule="exact"/>
        <w:rPr>
          <w:rFonts w:ascii="Times New Roman" w:eastAsia="Times New Roman" w:hAnsi="Times New Roman"/>
        </w:rPr>
      </w:pPr>
    </w:p>
    <w:p w14:paraId="3ADCD651" w14:textId="77777777" w:rsidR="00BE37C4" w:rsidRDefault="00BE37C4">
      <w:pPr>
        <w:spacing w:line="200" w:lineRule="exact"/>
        <w:rPr>
          <w:rFonts w:ascii="Times New Roman" w:eastAsia="Times New Roman" w:hAnsi="Times New Roman"/>
        </w:rPr>
      </w:pPr>
    </w:p>
    <w:p w14:paraId="4516A8D5" w14:textId="77777777" w:rsidR="00BE37C4" w:rsidRDefault="00BE37C4">
      <w:pPr>
        <w:spacing w:line="286" w:lineRule="exact"/>
        <w:rPr>
          <w:rFonts w:ascii="Times New Roman" w:eastAsia="Times New Roman" w:hAnsi="Times New Roman"/>
        </w:rPr>
      </w:pPr>
    </w:p>
    <w:p w14:paraId="1157D131" w14:textId="77777777" w:rsidR="00BE37C4" w:rsidRDefault="00BE37C4">
      <w:pPr>
        <w:spacing w:line="0" w:lineRule="atLeast"/>
        <w:jc w:val="center"/>
        <w:rPr>
          <w:rFonts w:ascii="Times New Roman" w:eastAsia="Times New Roman" w:hAnsi="Times New Roman"/>
          <w:sz w:val="24"/>
        </w:rPr>
      </w:pPr>
      <w:r>
        <w:rPr>
          <w:rFonts w:ascii="Times New Roman" w:eastAsia="Times New Roman" w:hAnsi="Times New Roman"/>
          <w:sz w:val="24"/>
        </w:rPr>
        <w:t>iv</w:t>
      </w:r>
    </w:p>
    <w:p w14:paraId="71010829" w14:textId="77777777" w:rsidR="00BE37C4" w:rsidRDefault="00BE37C4">
      <w:pPr>
        <w:spacing w:line="0" w:lineRule="atLeast"/>
        <w:jc w:val="center"/>
        <w:rPr>
          <w:rFonts w:ascii="Times New Roman" w:eastAsia="Times New Roman" w:hAnsi="Times New Roman"/>
          <w:sz w:val="24"/>
        </w:rPr>
        <w:sectPr w:rsidR="00BE37C4">
          <w:type w:val="continuous"/>
          <w:pgSz w:w="12240" w:h="15840"/>
          <w:pgMar w:top="1440" w:right="1320" w:bottom="432" w:left="1320" w:header="0" w:footer="0" w:gutter="0"/>
          <w:cols w:space="0" w:equalWidth="0">
            <w:col w:w="9600"/>
          </w:cols>
          <w:docGrid w:linePitch="360"/>
        </w:sectPr>
      </w:pPr>
    </w:p>
    <w:p w14:paraId="4FA2F20C" w14:textId="77777777" w:rsidR="00BE37C4" w:rsidRDefault="00BE37C4">
      <w:pPr>
        <w:spacing w:line="0" w:lineRule="atLeast"/>
        <w:jc w:val="right"/>
        <w:rPr>
          <w:rFonts w:ascii="Times New Roman" w:eastAsia="Times New Roman" w:hAnsi="Times New Roman"/>
          <w:b/>
          <w:sz w:val="32"/>
        </w:rPr>
      </w:pPr>
      <w:bookmarkStart w:id="4" w:name="page5"/>
      <w:bookmarkEnd w:id="4"/>
      <w:r>
        <w:rPr>
          <w:rFonts w:ascii="Times New Roman" w:eastAsia="Times New Roman" w:hAnsi="Times New Roman"/>
          <w:b/>
          <w:sz w:val="32"/>
        </w:rPr>
        <w:lastRenderedPageBreak/>
        <w:t>TABLE OF CONTENTS</w:t>
      </w:r>
    </w:p>
    <w:p w14:paraId="392C9897" w14:textId="77777777" w:rsidR="00BE37C4" w:rsidRDefault="00BE37C4">
      <w:pPr>
        <w:spacing w:line="20" w:lineRule="exact"/>
        <w:rPr>
          <w:rFonts w:ascii="Times New Roman" w:eastAsia="Times New Roman" w:hAnsi="Times New Roman"/>
        </w:rPr>
      </w:pPr>
      <w:r>
        <w:rPr>
          <w:rFonts w:ascii="Times New Roman" w:eastAsia="Times New Roman" w:hAnsi="Times New Roman"/>
          <w:b/>
          <w:sz w:val="32"/>
        </w:rPr>
        <w:pict w14:anchorId="494A8775">
          <v:line id="_x0000_s1031" style="position:absolute;z-index:-251664896" from="-7.5pt,9.4pt" to="474.75pt,9.4pt" o:userdrawn="t" strokeweight="3pt"/>
        </w:pict>
      </w:r>
    </w:p>
    <w:p w14:paraId="7EE6B7B6" w14:textId="77777777" w:rsidR="00BE37C4" w:rsidRDefault="00BE37C4">
      <w:pPr>
        <w:spacing w:line="200" w:lineRule="exact"/>
        <w:rPr>
          <w:rFonts w:ascii="Times New Roman" w:eastAsia="Times New Roman" w:hAnsi="Times New Roman"/>
        </w:rPr>
      </w:pPr>
    </w:p>
    <w:p w14:paraId="7422BFAB" w14:textId="77777777" w:rsidR="00BE37C4" w:rsidRDefault="00BE37C4">
      <w:pPr>
        <w:spacing w:line="200" w:lineRule="exact"/>
        <w:rPr>
          <w:rFonts w:ascii="Times New Roman" w:eastAsia="Times New Roman" w:hAnsi="Times New Roman"/>
        </w:rPr>
      </w:pPr>
    </w:p>
    <w:p w14:paraId="741FFB61" w14:textId="77777777" w:rsidR="00BE37C4" w:rsidRDefault="00BE37C4">
      <w:pPr>
        <w:spacing w:line="352" w:lineRule="exact"/>
        <w:rPr>
          <w:rFonts w:ascii="Times New Roman" w:eastAsia="Times New Roman" w:hAnsi="Times New Roman"/>
        </w:rPr>
      </w:pPr>
    </w:p>
    <w:p w14:paraId="09FBA69C" w14:textId="77777777" w:rsidR="00BE37C4" w:rsidRDefault="00BE37C4">
      <w:pPr>
        <w:spacing w:line="0" w:lineRule="atLeast"/>
        <w:rPr>
          <w:rFonts w:ascii="Times New Roman" w:eastAsia="Times New Roman" w:hAnsi="Times New Roman"/>
          <w:b/>
          <w:sz w:val="24"/>
        </w:rPr>
      </w:pPr>
      <w:r>
        <w:rPr>
          <w:rFonts w:ascii="Times New Roman" w:eastAsia="Times New Roman" w:hAnsi="Times New Roman"/>
          <w:b/>
          <w:sz w:val="24"/>
        </w:rPr>
        <w:t>ABSTRACT………………………………………………………………………………….</w:t>
      </w:r>
      <w:proofErr w:type="spellStart"/>
      <w:r>
        <w:rPr>
          <w:rFonts w:ascii="Times New Roman" w:eastAsia="Times New Roman" w:hAnsi="Times New Roman"/>
          <w:b/>
          <w:sz w:val="24"/>
        </w:rPr>
        <w:t>i</w:t>
      </w:r>
      <w:proofErr w:type="spellEnd"/>
    </w:p>
    <w:p w14:paraId="16337794" w14:textId="77777777" w:rsidR="00BE37C4" w:rsidRDefault="00BE37C4">
      <w:pPr>
        <w:spacing w:line="41" w:lineRule="exact"/>
        <w:rPr>
          <w:rFonts w:ascii="Times New Roman" w:eastAsia="Times New Roman" w:hAnsi="Times New Roman"/>
        </w:rPr>
      </w:pPr>
    </w:p>
    <w:p w14:paraId="4F7F387D" w14:textId="77777777" w:rsidR="00BE37C4" w:rsidRDefault="00BE37C4">
      <w:pPr>
        <w:spacing w:line="0" w:lineRule="atLeast"/>
        <w:rPr>
          <w:rFonts w:ascii="Times New Roman" w:eastAsia="Times New Roman" w:hAnsi="Times New Roman"/>
          <w:b/>
          <w:sz w:val="24"/>
        </w:rPr>
      </w:pPr>
      <w:r>
        <w:rPr>
          <w:rFonts w:ascii="Times New Roman" w:eastAsia="Times New Roman" w:hAnsi="Times New Roman"/>
          <w:b/>
          <w:sz w:val="24"/>
        </w:rPr>
        <w:t>DECLARATION……………………………………………………………………………ii</w:t>
      </w:r>
    </w:p>
    <w:p w14:paraId="5EA6F770" w14:textId="77777777" w:rsidR="00BE37C4" w:rsidRDefault="00BE37C4">
      <w:pPr>
        <w:spacing w:line="43" w:lineRule="exact"/>
        <w:rPr>
          <w:rFonts w:ascii="Times New Roman" w:eastAsia="Times New Roman" w:hAnsi="Times New Roman"/>
        </w:rPr>
      </w:pPr>
    </w:p>
    <w:p w14:paraId="466F7055" w14:textId="77777777" w:rsidR="00BE37C4" w:rsidRDefault="00BE37C4">
      <w:pPr>
        <w:spacing w:line="0" w:lineRule="atLeast"/>
        <w:rPr>
          <w:rFonts w:ascii="Times New Roman" w:eastAsia="Times New Roman" w:hAnsi="Times New Roman"/>
          <w:b/>
          <w:sz w:val="24"/>
        </w:rPr>
      </w:pPr>
      <w:r>
        <w:rPr>
          <w:rFonts w:ascii="Times New Roman" w:eastAsia="Times New Roman" w:hAnsi="Times New Roman"/>
          <w:b/>
          <w:sz w:val="24"/>
        </w:rPr>
        <w:t>ACKNOWLEDGEMENT………………………………………………………………....iii</w:t>
      </w:r>
    </w:p>
    <w:p w14:paraId="3C355541" w14:textId="77777777" w:rsidR="00BE37C4" w:rsidRDefault="00BE37C4">
      <w:pPr>
        <w:spacing w:line="41" w:lineRule="exact"/>
        <w:rPr>
          <w:rFonts w:ascii="Times New Roman" w:eastAsia="Times New Roman" w:hAnsi="Times New Roman"/>
        </w:rPr>
      </w:pPr>
    </w:p>
    <w:p w14:paraId="6514796D" w14:textId="77777777" w:rsidR="00BE37C4" w:rsidRDefault="00BE37C4">
      <w:pPr>
        <w:spacing w:line="0" w:lineRule="atLeast"/>
        <w:rPr>
          <w:rFonts w:ascii="Times New Roman" w:eastAsia="Times New Roman" w:hAnsi="Times New Roman"/>
          <w:b/>
          <w:sz w:val="24"/>
        </w:rPr>
      </w:pPr>
      <w:r>
        <w:rPr>
          <w:rFonts w:ascii="Times New Roman" w:eastAsia="Times New Roman" w:hAnsi="Times New Roman"/>
          <w:b/>
          <w:sz w:val="24"/>
        </w:rPr>
        <w:t>LIST OF FIGURES………………………………………………………………………...iv</w:t>
      </w:r>
    </w:p>
    <w:p w14:paraId="5D832A21" w14:textId="77777777" w:rsidR="00BE37C4" w:rsidRDefault="00BE37C4">
      <w:pPr>
        <w:spacing w:line="41" w:lineRule="exact"/>
        <w:rPr>
          <w:rFonts w:ascii="Times New Roman" w:eastAsia="Times New Roman" w:hAnsi="Times New Roman"/>
        </w:rPr>
      </w:pPr>
    </w:p>
    <w:p w14:paraId="0BF42489" w14:textId="77777777" w:rsidR="00BE37C4" w:rsidRDefault="00BE37C4">
      <w:pPr>
        <w:spacing w:line="0" w:lineRule="atLeast"/>
        <w:rPr>
          <w:rFonts w:ascii="Times New Roman" w:eastAsia="Times New Roman" w:hAnsi="Times New Roman"/>
          <w:b/>
          <w:sz w:val="24"/>
        </w:rPr>
      </w:pPr>
      <w:r>
        <w:rPr>
          <w:rFonts w:ascii="Times New Roman" w:eastAsia="Times New Roman" w:hAnsi="Times New Roman"/>
          <w:b/>
          <w:sz w:val="24"/>
        </w:rPr>
        <w:t>LIST OF TABLES…………………………………………………………………………..v</w:t>
      </w:r>
    </w:p>
    <w:p w14:paraId="302A4881" w14:textId="77777777" w:rsidR="00BE37C4" w:rsidRDefault="00BE37C4">
      <w:pPr>
        <w:spacing w:line="41" w:lineRule="exact"/>
        <w:rPr>
          <w:rFonts w:ascii="Times New Roman" w:eastAsia="Times New Roman" w:hAnsi="Times New Roman"/>
        </w:rPr>
      </w:pPr>
    </w:p>
    <w:p w14:paraId="612C4132" w14:textId="77777777" w:rsidR="00BE37C4" w:rsidRDefault="00BE37C4">
      <w:pPr>
        <w:spacing w:line="0" w:lineRule="atLeast"/>
        <w:rPr>
          <w:rFonts w:ascii="Times New Roman" w:eastAsia="Times New Roman" w:hAnsi="Times New Roman"/>
          <w:b/>
          <w:sz w:val="24"/>
        </w:rPr>
      </w:pPr>
      <w:r>
        <w:rPr>
          <w:rFonts w:ascii="Times New Roman" w:eastAsia="Times New Roman" w:hAnsi="Times New Roman"/>
          <w:b/>
          <w:sz w:val="24"/>
        </w:rPr>
        <w:t>LIST OF ABBREVIATIONS……………………………………………………………...vi</w:t>
      </w:r>
    </w:p>
    <w:p w14:paraId="79CE0E2D" w14:textId="77777777" w:rsidR="00BE37C4" w:rsidRDefault="00BE37C4">
      <w:pPr>
        <w:spacing w:line="360" w:lineRule="exact"/>
        <w:rPr>
          <w:rFonts w:ascii="Times New Roman" w:eastAsia="Times New Roman" w:hAnsi="Times New Roman"/>
        </w:rPr>
      </w:pPr>
    </w:p>
    <w:p w14:paraId="7102CD94" w14:textId="77777777" w:rsidR="00BE37C4" w:rsidRDefault="00BE37C4">
      <w:pPr>
        <w:spacing w:line="0" w:lineRule="atLeast"/>
        <w:rPr>
          <w:rFonts w:ascii="Times New Roman" w:eastAsia="Times New Roman" w:hAnsi="Times New Roman"/>
          <w:b/>
          <w:sz w:val="24"/>
        </w:rPr>
      </w:pPr>
      <w:r>
        <w:rPr>
          <w:rFonts w:ascii="Times New Roman" w:eastAsia="Times New Roman" w:hAnsi="Times New Roman"/>
          <w:b/>
          <w:sz w:val="24"/>
        </w:rPr>
        <w:t>CH APTER………………………………………………………………………………Page No.</w:t>
      </w:r>
    </w:p>
    <w:p w14:paraId="1395A313" w14:textId="77777777" w:rsidR="00BE37C4" w:rsidRDefault="00BE37C4">
      <w:pPr>
        <w:spacing w:line="41" w:lineRule="exact"/>
        <w:rPr>
          <w:rFonts w:ascii="Times New Roman" w:eastAsia="Times New Roman" w:hAnsi="Times New Roman"/>
        </w:rPr>
      </w:pPr>
    </w:p>
    <w:tbl>
      <w:tblPr>
        <w:tblW w:w="0" w:type="auto"/>
        <w:tblInd w:w="0" w:type="dxa"/>
        <w:tblLayout w:type="fixed"/>
        <w:tblCellMar>
          <w:top w:w="0" w:type="dxa"/>
          <w:left w:w="0" w:type="dxa"/>
          <w:bottom w:w="0" w:type="dxa"/>
          <w:right w:w="0" w:type="dxa"/>
        </w:tblCellMar>
        <w:tblLook w:val="0000" w:firstRow="0" w:lastRow="0" w:firstColumn="0" w:lastColumn="0" w:noHBand="0" w:noVBand="0"/>
      </w:tblPr>
      <w:tblGrid>
        <w:gridCol w:w="460"/>
        <w:gridCol w:w="600"/>
        <w:gridCol w:w="7740"/>
        <w:gridCol w:w="200"/>
      </w:tblGrid>
      <w:tr w:rsidR="00BE37C4" w14:paraId="1955B7ED" w14:textId="77777777">
        <w:trPr>
          <w:trHeight w:val="276"/>
        </w:trPr>
        <w:tc>
          <w:tcPr>
            <w:tcW w:w="460" w:type="dxa"/>
            <w:vAlign w:val="bottom"/>
          </w:tcPr>
          <w:p w14:paraId="6E9DD090" w14:textId="77777777" w:rsidR="00BE37C4" w:rsidRDefault="00BE37C4">
            <w:pPr>
              <w:spacing w:line="0" w:lineRule="atLeast"/>
              <w:ind w:right="160"/>
              <w:jc w:val="right"/>
              <w:rPr>
                <w:rFonts w:ascii="Times New Roman" w:eastAsia="Times New Roman" w:hAnsi="Times New Roman"/>
                <w:b/>
                <w:w w:val="88"/>
                <w:sz w:val="24"/>
              </w:rPr>
            </w:pPr>
            <w:r>
              <w:rPr>
                <w:rFonts w:ascii="Times New Roman" w:eastAsia="Times New Roman" w:hAnsi="Times New Roman"/>
                <w:b/>
                <w:w w:val="88"/>
                <w:sz w:val="24"/>
              </w:rPr>
              <w:t>1.</w:t>
            </w:r>
          </w:p>
        </w:tc>
        <w:tc>
          <w:tcPr>
            <w:tcW w:w="8340" w:type="dxa"/>
            <w:gridSpan w:val="2"/>
            <w:vAlign w:val="bottom"/>
          </w:tcPr>
          <w:p w14:paraId="37571B26" w14:textId="77777777" w:rsidR="00BE37C4" w:rsidRDefault="00BE37C4">
            <w:pPr>
              <w:spacing w:line="0" w:lineRule="atLeast"/>
              <w:ind w:left="260"/>
              <w:rPr>
                <w:rFonts w:ascii="Times New Roman" w:eastAsia="Times New Roman" w:hAnsi="Times New Roman"/>
                <w:b/>
                <w:sz w:val="24"/>
              </w:rPr>
            </w:pPr>
            <w:r>
              <w:rPr>
                <w:rFonts w:ascii="Times New Roman" w:eastAsia="Times New Roman" w:hAnsi="Times New Roman"/>
                <w:b/>
                <w:sz w:val="24"/>
              </w:rPr>
              <w:t>Introduction</w:t>
            </w:r>
          </w:p>
        </w:tc>
        <w:tc>
          <w:tcPr>
            <w:tcW w:w="200" w:type="dxa"/>
            <w:vAlign w:val="bottom"/>
          </w:tcPr>
          <w:p w14:paraId="23B95DF1" w14:textId="77777777" w:rsidR="00BE37C4" w:rsidRDefault="00BE37C4">
            <w:pPr>
              <w:spacing w:line="0" w:lineRule="atLeast"/>
              <w:jc w:val="right"/>
              <w:rPr>
                <w:rFonts w:ascii="Times New Roman" w:eastAsia="Times New Roman" w:hAnsi="Times New Roman"/>
                <w:b/>
                <w:sz w:val="24"/>
              </w:rPr>
            </w:pPr>
            <w:r>
              <w:rPr>
                <w:rFonts w:ascii="Times New Roman" w:eastAsia="Times New Roman" w:hAnsi="Times New Roman"/>
                <w:b/>
                <w:sz w:val="24"/>
              </w:rPr>
              <w:t>1</w:t>
            </w:r>
          </w:p>
        </w:tc>
      </w:tr>
      <w:tr w:rsidR="00BE37C4" w14:paraId="7DDCF927" w14:textId="77777777">
        <w:trPr>
          <w:trHeight w:val="312"/>
        </w:trPr>
        <w:tc>
          <w:tcPr>
            <w:tcW w:w="460" w:type="dxa"/>
            <w:vAlign w:val="bottom"/>
          </w:tcPr>
          <w:p w14:paraId="087DBC9E" w14:textId="77777777" w:rsidR="00BE37C4" w:rsidRDefault="00BE37C4">
            <w:pPr>
              <w:spacing w:line="0" w:lineRule="atLeast"/>
              <w:rPr>
                <w:rFonts w:ascii="Times New Roman" w:eastAsia="Times New Roman" w:hAnsi="Times New Roman"/>
                <w:sz w:val="24"/>
              </w:rPr>
            </w:pPr>
          </w:p>
        </w:tc>
        <w:tc>
          <w:tcPr>
            <w:tcW w:w="600" w:type="dxa"/>
            <w:vAlign w:val="bottom"/>
          </w:tcPr>
          <w:p w14:paraId="5AB9B1BE" w14:textId="77777777" w:rsidR="00BE37C4" w:rsidRDefault="00BE37C4">
            <w:pPr>
              <w:spacing w:line="0" w:lineRule="atLeast"/>
              <w:ind w:left="260"/>
              <w:rPr>
                <w:rFonts w:ascii="Times New Roman" w:eastAsia="Times New Roman" w:hAnsi="Times New Roman"/>
                <w:sz w:val="24"/>
              </w:rPr>
            </w:pPr>
            <w:r>
              <w:rPr>
                <w:rFonts w:ascii="Times New Roman" w:eastAsia="Times New Roman" w:hAnsi="Times New Roman"/>
                <w:sz w:val="24"/>
              </w:rPr>
              <w:t>1.1</w:t>
            </w:r>
          </w:p>
        </w:tc>
        <w:tc>
          <w:tcPr>
            <w:tcW w:w="7740" w:type="dxa"/>
            <w:vAlign w:val="bottom"/>
          </w:tcPr>
          <w:p w14:paraId="20E4B6A5" w14:textId="77777777" w:rsidR="00BE37C4" w:rsidRDefault="00BE37C4">
            <w:pPr>
              <w:spacing w:line="0" w:lineRule="atLeast"/>
              <w:ind w:left="20"/>
              <w:rPr>
                <w:rFonts w:ascii="Times New Roman" w:eastAsia="Times New Roman" w:hAnsi="Times New Roman"/>
                <w:color w:val="FF0000"/>
                <w:sz w:val="24"/>
              </w:rPr>
            </w:pPr>
            <w:r>
              <w:rPr>
                <w:rFonts w:ascii="Times New Roman" w:eastAsia="Times New Roman" w:hAnsi="Times New Roman"/>
                <w:sz w:val="24"/>
              </w:rPr>
              <w:t xml:space="preserve">Project Overview </w:t>
            </w:r>
            <w:r>
              <w:rPr>
                <w:rFonts w:ascii="Times New Roman" w:eastAsia="Times New Roman" w:hAnsi="Times New Roman"/>
                <w:color w:val="FF0000"/>
                <w:sz w:val="24"/>
              </w:rPr>
              <w:t>(3-4 pages)</w:t>
            </w:r>
          </w:p>
        </w:tc>
        <w:tc>
          <w:tcPr>
            <w:tcW w:w="200" w:type="dxa"/>
            <w:vAlign w:val="bottom"/>
          </w:tcPr>
          <w:p w14:paraId="013F8BA5" w14:textId="77777777" w:rsidR="00BE37C4" w:rsidRDefault="00BE37C4">
            <w:pPr>
              <w:spacing w:line="0" w:lineRule="atLeast"/>
              <w:rPr>
                <w:rFonts w:ascii="Times New Roman" w:eastAsia="Times New Roman" w:hAnsi="Times New Roman"/>
                <w:sz w:val="24"/>
              </w:rPr>
            </w:pPr>
          </w:p>
        </w:tc>
      </w:tr>
      <w:tr w:rsidR="00BE37C4" w14:paraId="0C0C1576" w14:textId="77777777">
        <w:trPr>
          <w:trHeight w:val="319"/>
        </w:trPr>
        <w:tc>
          <w:tcPr>
            <w:tcW w:w="460" w:type="dxa"/>
            <w:vAlign w:val="bottom"/>
          </w:tcPr>
          <w:p w14:paraId="214F4090" w14:textId="77777777" w:rsidR="00BE37C4" w:rsidRDefault="00BE37C4">
            <w:pPr>
              <w:spacing w:line="0" w:lineRule="atLeast"/>
              <w:rPr>
                <w:rFonts w:ascii="Times New Roman" w:eastAsia="Times New Roman" w:hAnsi="Times New Roman"/>
                <w:sz w:val="24"/>
              </w:rPr>
            </w:pPr>
          </w:p>
        </w:tc>
        <w:tc>
          <w:tcPr>
            <w:tcW w:w="600" w:type="dxa"/>
            <w:vAlign w:val="bottom"/>
          </w:tcPr>
          <w:p w14:paraId="786C88D6" w14:textId="77777777" w:rsidR="00BE37C4" w:rsidRDefault="00BE37C4">
            <w:pPr>
              <w:spacing w:line="0" w:lineRule="atLeast"/>
              <w:ind w:left="260"/>
              <w:rPr>
                <w:rFonts w:ascii="Times New Roman" w:eastAsia="Times New Roman" w:hAnsi="Times New Roman"/>
                <w:sz w:val="24"/>
              </w:rPr>
            </w:pPr>
            <w:r>
              <w:rPr>
                <w:rFonts w:ascii="Times New Roman" w:eastAsia="Times New Roman" w:hAnsi="Times New Roman"/>
                <w:sz w:val="24"/>
              </w:rPr>
              <w:t>1.2</w:t>
            </w:r>
          </w:p>
        </w:tc>
        <w:tc>
          <w:tcPr>
            <w:tcW w:w="7740" w:type="dxa"/>
            <w:vAlign w:val="bottom"/>
          </w:tcPr>
          <w:p w14:paraId="76CA603E" w14:textId="77777777" w:rsidR="00BE37C4" w:rsidRDefault="00BE37C4">
            <w:pPr>
              <w:spacing w:line="0" w:lineRule="atLeast"/>
              <w:ind w:left="20"/>
              <w:rPr>
                <w:rFonts w:ascii="Times New Roman" w:eastAsia="Times New Roman" w:hAnsi="Times New Roman"/>
                <w:color w:val="FF0000"/>
                <w:sz w:val="24"/>
              </w:rPr>
            </w:pPr>
            <w:r>
              <w:rPr>
                <w:rFonts w:ascii="Times New Roman" w:eastAsia="Times New Roman" w:hAnsi="Times New Roman"/>
                <w:sz w:val="24"/>
              </w:rPr>
              <w:t xml:space="preserve">Need Analysis </w:t>
            </w:r>
            <w:r>
              <w:rPr>
                <w:rFonts w:ascii="Times New Roman" w:eastAsia="Times New Roman" w:hAnsi="Times New Roman"/>
                <w:color w:val="FF0000"/>
                <w:sz w:val="24"/>
              </w:rPr>
              <w:t xml:space="preserve">(1 page- mentioning </w:t>
            </w:r>
            <w:r w:rsidR="00AD67DD">
              <w:rPr>
                <w:rFonts w:ascii="Times New Roman" w:eastAsia="Times New Roman" w:hAnsi="Times New Roman"/>
                <w:color w:val="FF0000"/>
                <w:sz w:val="24"/>
              </w:rPr>
              <w:t xml:space="preserve">the </w:t>
            </w:r>
            <w:r>
              <w:rPr>
                <w:rFonts w:ascii="Times New Roman" w:eastAsia="Times New Roman" w:hAnsi="Times New Roman"/>
                <w:color w:val="FF0000"/>
                <w:sz w:val="24"/>
              </w:rPr>
              <w:t>significance of th</w:t>
            </w:r>
            <w:r w:rsidR="00AD67DD">
              <w:rPr>
                <w:rFonts w:ascii="Times New Roman" w:eastAsia="Times New Roman" w:hAnsi="Times New Roman"/>
                <w:color w:val="FF0000"/>
                <w:sz w:val="24"/>
              </w:rPr>
              <w:t>e</w:t>
            </w:r>
            <w:r>
              <w:rPr>
                <w:rFonts w:ascii="Times New Roman" w:eastAsia="Times New Roman" w:hAnsi="Times New Roman"/>
                <w:color w:val="FF0000"/>
                <w:sz w:val="24"/>
              </w:rPr>
              <w:t xml:space="preserve"> work)</w:t>
            </w:r>
          </w:p>
        </w:tc>
        <w:tc>
          <w:tcPr>
            <w:tcW w:w="200" w:type="dxa"/>
            <w:vAlign w:val="bottom"/>
          </w:tcPr>
          <w:p w14:paraId="4CDB16F2" w14:textId="77777777" w:rsidR="00BE37C4" w:rsidRDefault="00BE37C4">
            <w:pPr>
              <w:spacing w:line="0" w:lineRule="atLeast"/>
              <w:rPr>
                <w:rFonts w:ascii="Times New Roman" w:eastAsia="Times New Roman" w:hAnsi="Times New Roman"/>
                <w:sz w:val="24"/>
              </w:rPr>
            </w:pPr>
          </w:p>
        </w:tc>
      </w:tr>
      <w:tr w:rsidR="00BE37C4" w14:paraId="05936E8B" w14:textId="77777777">
        <w:trPr>
          <w:trHeight w:val="317"/>
        </w:trPr>
        <w:tc>
          <w:tcPr>
            <w:tcW w:w="460" w:type="dxa"/>
            <w:vAlign w:val="bottom"/>
          </w:tcPr>
          <w:p w14:paraId="46A017A6" w14:textId="77777777" w:rsidR="00BE37C4" w:rsidRDefault="00BE37C4">
            <w:pPr>
              <w:spacing w:line="0" w:lineRule="atLeast"/>
              <w:rPr>
                <w:rFonts w:ascii="Times New Roman" w:eastAsia="Times New Roman" w:hAnsi="Times New Roman"/>
                <w:sz w:val="24"/>
              </w:rPr>
            </w:pPr>
          </w:p>
        </w:tc>
        <w:tc>
          <w:tcPr>
            <w:tcW w:w="600" w:type="dxa"/>
            <w:vAlign w:val="bottom"/>
          </w:tcPr>
          <w:p w14:paraId="06B81599" w14:textId="77777777" w:rsidR="00BE37C4" w:rsidRDefault="00BE37C4">
            <w:pPr>
              <w:spacing w:line="0" w:lineRule="atLeast"/>
              <w:ind w:left="260"/>
              <w:rPr>
                <w:rFonts w:ascii="Times New Roman" w:eastAsia="Times New Roman" w:hAnsi="Times New Roman"/>
                <w:sz w:val="24"/>
              </w:rPr>
            </w:pPr>
            <w:r>
              <w:rPr>
                <w:rFonts w:ascii="Times New Roman" w:eastAsia="Times New Roman" w:hAnsi="Times New Roman"/>
                <w:sz w:val="24"/>
              </w:rPr>
              <w:t>1.3</w:t>
            </w:r>
          </w:p>
        </w:tc>
        <w:tc>
          <w:tcPr>
            <w:tcW w:w="7740" w:type="dxa"/>
            <w:vAlign w:val="bottom"/>
          </w:tcPr>
          <w:p w14:paraId="5F213D56" w14:textId="77777777" w:rsidR="00BE37C4" w:rsidRDefault="00BE37C4">
            <w:pPr>
              <w:spacing w:line="0" w:lineRule="atLeast"/>
              <w:ind w:left="20"/>
              <w:rPr>
                <w:rFonts w:ascii="Times New Roman" w:eastAsia="Times New Roman" w:hAnsi="Times New Roman"/>
                <w:color w:val="FF0000"/>
                <w:sz w:val="24"/>
              </w:rPr>
            </w:pPr>
            <w:r>
              <w:rPr>
                <w:rFonts w:ascii="Times New Roman" w:eastAsia="Times New Roman" w:hAnsi="Times New Roman"/>
                <w:sz w:val="24"/>
              </w:rPr>
              <w:t xml:space="preserve">Research Gaps </w:t>
            </w:r>
            <w:r>
              <w:rPr>
                <w:rFonts w:ascii="Times New Roman" w:eastAsia="Times New Roman" w:hAnsi="Times New Roman"/>
                <w:color w:val="FF0000"/>
                <w:sz w:val="24"/>
              </w:rPr>
              <w:t>(Identify and explain at least five research gaps with references)</w:t>
            </w:r>
          </w:p>
        </w:tc>
        <w:tc>
          <w:tcPr>
            <w:tcW w:w="200" w:type="dxa"/>
            <w:vAlign w:val="bottom"/>
          </w:tcPr>
          <w:p w14:paraId="193AF345" w14:textId="77777777" w:rsidR="00BE37C4" w:rsidRDefault="00BE37C4">
            <w:pPr>
              <w:spacing w:line="0" w:lineRule="atLeast"/>
              <w:rPr>
                <w:rFonts w:ascii="Times New Roman" w:eastAsia="Times New Roman" w:hAnsi="Times New Roman"/>
                <w:sz w:val="24"/>
              </w:rPr>
            </w:pPr>
          </w:p>
        </w:tc>
      </w:tr>
      <w:tr w:rsidR="00BE37C4" w14:paraId="60B1AB7B" w14:textId="77777777">
        <w:trPr>
          <w:trHeight w:val="317"/>
        </w:trPr>
        <w:tc>
          <w:tcPr>
            <w:tcW w:w="460" w:type="dxa"/>
            <w:vAlign w:val="bottom"/>
          </w:tcPr>
          <w:p w14:paraId="0404811F" w14:textId="77777777" w:rsidR="00BE37C4" w:rsidRDefault="00BE37C4">
            <w:pPr>
              <w:spacing w:line="0" w:lineRule="atLeast"/>
              <w:rPr>
                <w:rFonts w:ascii="Times New Roman" w:eastAsia="Times New Roman" w:hAnsi="Times New Roman"/>
                <w:sz w:val="24"/>
              </w:rPr>
            </w:pPr>
          </w:p>
        </w:tc>
        <w:tc>
          <w:tcPr>
            <w:tcW w:w="600" w:type="dxa"/>
            <w:vAlign w:val="bottom"/>
          </w:tcPr>
          <w:p w14:paraId="3BDA45B3" w14:textId="77777777" w:rsidR="00BE37C4" w:rsidRDefault="00BE37C4">
            <w:pPr>
              <w:spacing w:line="0" w:lineRule="atLeast"/>
              <w:ind w:left="260"/>
              <w:rPr>
                <w:rFonts w:ascii="Times New Roman" w:eastAsia="Times New Roman" w:hAnsi="Times New Roman"/>
                <w:sz w:val="24"/>
              </w:rPr>
            </w:pPr>
            <w:r>
              <w:rPr>
                <w:rFonts w:ascii="Times New Roman" w:eastAsia="Times New Roman" w:hAnsi="Times New Roman"/>
                <w:sz w:val="24"/>
              </w:rPr>
              <w:t>1.4</w:t>
            </w:r>
          </w:p>
        </w:tc>
        <w:tc>
          <w:tcPr>
            <w:tcW w:w="7740" w:type="dxa"/>
            <w:vAlign w:val="bottom"/>
          </w:tcPr>
          <w:p w14:paraId="3FB0A9C9" w14:textId="77777777" w:rsidR="00BE37C4" w:rsidRDefault="00BE37C4">
            <w:pPr>
              <w:spacing w:line="0" w:lineRule="atLeast"/>
              <w:ind w:left="20"/>
              <w:rPr>
                <w:rFonts w:ascii="Times New Roman" w:eastAsia="Times New Roman" w:hAnsi="Times New Roman"/>
                <w:sz w:val="24"/>
              </w:rPr>
            </w:pPr>
            <w:r>
              <w:rPr>
                <w:rFonts w:ascii="Times New Roman" w:eastAsia="Times New Roman" w:hAnsi="Times New Roman"/>
                <w:sz w:val="24"/>
              </w:rPr>
              <w:t>Problem Definition and Scope</w:t>
            </w:r>
          </w:p>
        </w:tc>
        <w:tc>
          <w:tcPr>
            <w:tcW w:w="200" w:type="dxa"/>
            <w:vAlign w:val="bottom"/>
          </w:tcPr>
          <w:p w14:paraId="776E61FA" w14:textId="77777777" w:rsidR="00BE37C4" w:rsidRDefault="00BE37C4">
            <w:pPr>
              <w:spacing w:line="0" w:lineRule="atLeast"/>
              <w:rPr>
                <w:rFonts w:ascii="Times New Roman" w:eastAsia="Times New Roman" w:hAnsi="Times New Roman"/>
                <w:sz w:val="24"/>
              </w:rPr>
            </w:pPr>
          </w:p>
        </w:tc>
      </w:tr>
      <w:tr w:rsidR="00BE37C4" w14:paraId="0D3F1299" w14:textId="77777777">
        <w:trPr>
          <w:trHeight w:val="317"/>
        </w:trPr>
        <w:tc>
          <w:tcPr>
            <w:tcW w:w="460" w:type="dxa"/>
            <w:vAlign w:val="bottom"/>
          </w:tcPr>
          <w:p w14:paraId="1B0C6AAC" w14:textId="77777777" w:rsidR="00BE37C4" w:rsidRDefault="00BE37C4">
            <w:pPr>
              <w:spacing w:line="0" w:lineRule="atLeast"/>
              <w:rPr>
                <w:rFonts w:ascii="Times New Roman" w:eastAsia="Times New Roman" w:hAnsi="Times New Roman"/>
                <w:sz w:val="24"/>
              </w:rPr>
            </w:pPr>
          </w:p>
        </w:tc>
        <w:tc>
          <w:tcPr>
            <w:tcW w:w="600" w:type="dxa"/>
            <w:vAlign w:val="bottom"/>
          </w:tcPr>
          <w:p w14:paraId="46650BEB" w14:textId="77777777" w:rsidR="00BE37C4" w:rsidRDefault="00BE37C4">
            <w:pPr>
              <w:spacing w:line="0" w:lineRule="atLeast"/>
              <w:ind w:left="260"/>
              <w:rPr>
                <w:rFonts w:ascii="Times New Roman" w:eastAsia="Times New Roman" w:hAnsi="Times New Roman"/>
                <w:sz w:val="24"/>
              </w:rPr>
            </w:pPr>
            <w:r>
              <w:rPr>
                <w:rFonts w:ascii="Times New Roman" w:eastAsia="Times New Roman" w:hAnsi="Times New Roman"/>
                <w:sz w:val="24"/>
              </w:rPr>
              <w:t>1.5</w:t>
            </w:r>
          </w:p>
        </w:tc>
        <w:tc>
          <w:tcPr>
            <w:tcW w:w="7740" w:type="dxa"/>
            <w:vAlign w:val="bottom"/>
          </w:tcPr>
          <w:p w14:paraId="2D87227E" w14:textId="77777777" w:rsidR="00BE37C4" w:rsidRDefault="00BE37C4">
            <w:pPr>
              <w:spacing w:line="0" w:lineRule="atLeast"/>
              <w:ind w:left="20"/>
              <w:rPr>
                <w:rFonts w:ascii="Times New Roman" w:eastAsia="Times New Roman" w:hAnsi="Times New Roman"/>
                <w:sz w:val="24"/>
              </w:rPr>
            </w:pPr>
            <w:r>
              <w:rPr>
                <w:rFonts w:ascii="Times New Roman" w:eastAsia="Times New Roman" w:hAnsi="Times New Roman"/>
                <w:sz w:val="24"/>
              </w:rPr>
              <w:t>Assumptions and Constraints</w:t>
            </w:r>
          </w:p>
        </w:tc>
        <w:tc>
          <w:tcPr>
            <w:tcW w:w="200" w:type="dxa"/>
            <w:vAlign w:val="bottom"/>
          </w:tcPr>
          <w:p w14:paraId="344319BC" w14:textId="77777777" w:rsidR="00BE37C4" w:rsidRDefault="00BE37C4">
            <w:pPr>
              <w:spacing w:line="0" w:lineRule="atLeast"/>
              <w:rPr>
                <w:rFonts w:ascii="Times New Roman" w:eastAsia="Times New Roman" w:hAnsi="Times New Roman"/>
                <w:sz w:val="24"/>
              </w:rPr>
            </w:pPr>
          </w:p>
        </w:tc>
      </w:tr>
      <w:tr w:rsidR="00BE37C4" w14:paraId="0FF5FD27" w14:textId="77777777">
        <w:trPr>
          <w:trHeight w:val="319"/>
        </w:trPr>
        <w:tc>
          <w:tcPr>
            <w:tcW w:w="460" w:type="dxa"/>
            <w:vAlign w:val="bottom"/>
          </w:tcPr>
          <w:p w14:paraId="47B92E21" w14:textId="77777777" w:rsidR="00BE37C4" w:rsidRDefault="00BE37C4">
            <w:pPr>
              <w:spacing w:line="0" w:lineRule="atLeast"/>
              <w:rPr>
                <w:rFonts w:ascii="Times New Roman" w:eastAsia="Times New Roman" w:hAnsi="Times New Roman"/>
                <w:sz w:val="24"/>
              </w:rPr>
            </w:pPr>
          </w:p>
        </w:tc>
        <w:tc>
          <w:tcPr>
            <w:tcW w:w="600" w:type="dxa"/>
            <w:vAlign w:val="bottom"/>
          </w:tcPr>
          <w:p w14:paraId="262B8AD2" w14:textId="77777777" w:rsidR="00BE37C4" w:rsidRDefault="00BE37C4">
            <w:pPr>
              <w:spacing w:line="0" w:lineRule="atLeast"/>
              <w:ind w:left="260"/>
              <w:rPr>
                <w:rFonts w:ascii="Times New Roman" w:eastAsia="Times New Roman" w:hAnsi="Times New Roman"/>
                <w:sz w:val="24"/>
              </w:rPr>
            </w:pPr>
            <w:r>
              <w:rPr>
                <w:rFonts w:ascii="Times New Roman" w:eastAsia="Times New Roman" w:hAnsi="Times New Roman"/>
                <w:sz w:val="24"/>
              </w:rPr>
              <w:t>1.6</w:t>
            </w:r>
          </w:p>
        </w:tc>
        <w:tc>
          <w:tcPr>
            <w:tcW w:w="7740" w:type="dxa"/>
            <w:vAlign w:val="bottom"/>
          </w:tcPr>
          <w:p w14:paraId="6F79642A" w14:textId="77777777" w:rsidR="00BE37C4" w:rsidRDefault="00BE37C4">
            <w:pPr>
              <w:spacing w:line="0" w:lineRule="atLeast"/>
              <w:ind w:left="20"/>
              <w:rPr>
                <w:rFonts w:ascii="Times New Roman" w:eastAsia="Times New Roman" w:hAnsi="Times New Roman"/>
                <w:sz w:val="24"/>
              </w:rPr>
            </w:pPr>
            <w:r>
              <w:rPr>
                <w:rFonts w:ascii="Times New Roman" w:eastAsia="Times New Roman" w:hAnsi="Times New Roman"/>
                <w:sz w:val="24"/>
              </w:rPr>
              <w:t>Standards</w:t>
            </w:r>
          </w:p>
        </w:tc>
        <w:tc>
          <w:tcPr>
            <w:tcW w:w="200" w:type="dxa"/>
            <w:vAlign w:val="bottom"/>
          </w:tcPr>
          <w:p w14:paraId="1F04A335" w14:textId="77777777" w:rsidR="00BE37C4" w:rsidRDefault="00BE37C4">
            <w:pPr>
              <w:spacing w:line="0" w:lineRule="atLeast"/>
              <w:rPr>
                <w:rFonts w:ascii="Times New Roman" w:eastAsia="Times New Roman" w:hAnsi="Times New Roman"/>
                <w:sz w:val="24"/>
              </w:rPr>
            </w:pPr>
          </w:p>
        </w:tc>
      </w:tr>
      <w:tr w:rsidR="00BE37C4" w14:paraId="15DEAF4B" w14:textId="77777777">
        <w:trPr>
          <w:trHeight w:val="317"/>
        </w:trPr>
        <w:tc>
          <w:tcPr>
            <w:tcW w:w="460" w:type="dxa"/>
            <w:vAlign w:val="bottom"/>
          </w:tcPr>
          <w:p w14:paraId="6AFD6CEC" w14:textId="77777777" w:rsidR="00BE37C4" w:rsidRDefault="00BE37C4">
            <w:pPr>
              <w:spacing w:line="0" w:lineRule="atLeast"/>
              <w:rPr>
                <w:rFonts w:ascii="Times New Roman" w:eastAsia="Times New Roman" w:hAnsi="Times New Roman"/>
                <w:sz w:val="24"/>
              </w:rPr>
            </w:pPr>
          </w:p>
        </w:tc>
        <w:tc>
          <w:tcPr>
            <w:tcW w:w="600" w:type="dxa"/>
            <w:vAlign w:val="bottom"/>
          </w:tcPr>
          <w:p w14:paraId="17489CF0" w14:textId="77777777" w:rsidR="00BE37C4" w:rsidRDefault="00BE37C4">
            <w:pPr>
              <w:spacing w:line="0" w:lineRule="atLeast"/>
              <w:ind w:left="260"/>
              <w:rPr>
                <w:rFonts w:ascii="Times New Roman" w:eastAsia="Times New Roman" w:hAnsi="Times New Roman"/>
                <w:sz w:val="24"/>
              </w:rPr>
            </w:pPr>
            <w:r>
              <w:rPr>
                <w:rFonts w:ascii="Times New Roman" w:eastAsia="Times New Roman" w:hAnsi="Times New Roman"/>
                <w:sz w:val="24"/>
              </w:rPr>
              <w:t>1.7</w:t>
            </w:r>
          </w:p>
        </w:tc>
        <w:tc>
          <w:tcPr>
            <w:tcW w:w="7740" w:type="dxa"/>
            <w:vAlign w:val="bottom"/>
          </w:tcPr>
          <w:p w14:paraId="57B958C3" w14:textId="77777777" w:rsidR="00BE37C4" w:rsidRDefault="00BE37C4">
            <w:pPr>
              <w:spacing w:line="0" w:lineRule="atLeast"/>
              <w:ind w:left="20"/>
              <w:rPr>
                <w:rFonts w:ascii="Times New Roman" w:eastAsia="Times New Roman" w:hAnsi="Times New Roman"/>
                <w:sz w:val="24"/>
              </w:rPr>
            </w:pPr>
            <w:r>
              <w:rPr>
                <w:rFonts w:ascii="Times New Roman" w:eastAsia="Times New Roman" w:hAnsi="Times New Roman"/>
                <w:sz w:val="24"/>
              </w:rPr>
              <w:t>Approved Objectives</w:t>
            </w:r>
            <w:r w:rsidR="00AD67DD">
              <w:rPr>
                <w:rFonts w:ascii="Times New Roman" w:eastAsia="Times New Roman" w:hAnsi="Times New Roman"/>
                <w:sz w:val="24"/>
              </w:rPr>
              <w:t xml:space="preserve"> </w:t>
            </w:r>
            <w:r w:rsidR="00AD67DD" w:rsidRPr="00AD67DD">
              <w:rPr>
                <w:rFonts w:ascii="Times New Roman" w:eastAsia="Times New Roman" w:hAnsi="Times New Roman"/>
                <w:color w:val="FF0000"/>
                <w:sz w:val="24"/>
              </w:rPr>
              <w:t>(Objectives approved in Proposal Evaluation by panel)</w:t>
            </w:r>
          </w:p>
        </w:tc>
        <w:tc>
          <w:tcPr>
            <w:tcW w:w="200" w:type="dxa"/>
            <w:vAlign w:val="bottom"/>
          </w:tcPr>
          <w:p w14:paraId="7C8F05CE" w14:textId="77777777" w:rsidR="00BE37C4" w:rsidRDefault="00BE37C4">
            <w:pPr>
              <w:spacing w:line="0" w:lineRule="atLeast"/>
              <w:rPr>
                <w:rFonts w:ascii="Times New Roman" w:eastAsia="Times New Roman" w:hAnsi="Times New Roman"/>
                <w:sz w:val="24"/>
              </w:rPr>
            </w:pPr>
          </w:p>
        </w:tc>
      </w:tr>
      <w:tr w:rsidR="00BE37C4" w14:paraId="093A8092" w14:textId="77777777">
        <w:trPr>
          <w:trHeight w:val="317"/>
        </w:trPr>
        <w:tc>
          <w:tcPr>
            <w:tcW w:w="460" w:type="dxa"/>
            <w:vAlign w:val="bottom"/>
          </w:tcPr>
          <w:p w14:paraId="1AF782AD" w14:textId="77777777" w:rsidR="00BE37C4" w:rsidRDefault="00BE37C4">
            <w:pPr>
              <w:spacing w:line="0" w:lineRule="atLeast"/>
              <w:rPr>
                <w:rFonts w:ascii="Times New Roman" w:eastAsia="Times New Roman" w:hAnsi="Times New Roman"/>
                <w:sz w:val="24"/>
              </w:rPr>
            </w:pPr>
          </w:p>
        </w:tc>
        <w:tc>
          <w:tcPr>
            <w:tcW w:w="600" w:type="dxa"/>
            <w:vAlign w:val="bottom"/>
          </w:tcPr>
          <w:p w14:paraId="245CE3B1" w14:textId="77777777" w:rsidR="00BE37C4" w:rsidRDefault="00BE37C4">
            <w:pPr>
              <w:spacing w:line="0" w:lineRule="atLeast"/>
              <w:ind w:left="260"/>
              <w:rPr>
                <w:rFonts w:ascii="Times New Roman" w:eastAsia="Times New Roman" w:hAnsi="Times New Roman"/>
                <w:sz w:val="24"/>
              </w:rPr>
            </w:pPr>
            <w:r>
              <w:rPr>
                <w:rFonts w:ascii="Times New Roman" w:eastAsia="Times New Roman" w:hAnsi="Times New Roman"/>
                <w:sz w:val="24"/>
              </w:rPr>
              <w:t>1.8</w:t>
            </w:r>
          </w:p>
        </w:tc>
        <w:tc>
          <w:tcPr>
            <w:tcW w:w="7740" w:type="dxa"/>
            <w:vAlign w:val="bottom"/>
          </w:tcPr>
          <w:p w14:paraId="1A97C3A9" w14:textId="77777777" w:rsidR="00BE37C4" w:rsidRDefault="00BE37C4">
            <w:pPr>
              <w:spacing w:line="0" w:lineRule="atLeast"/>
              <w:ind w:left="20"/>
              <w:rPr>
                <w:rFonts w:ascii="Times New Roman" w:eastAsia="Times New Roman" w:hAnsi="Times New Roman"/>
                <w:sz w:val="24"/>
              </w:rPr>
            </w:pPr>
            <w:r>
              <w:rPr>
                <w:rFonts w:ascii="Times New Roman" w:eastAsia="Times New Roman" w:hAnsi="Times New Roman"/>
                <w:sz w:val="24"/>
              </w:rPr>
              <w:t>Methodology</w:t>
            </w:r>
          </w:p>
        </w:tc>
        <w:tc>
          <w:tcPr>
            <w:tcW w:w="200" w:type="dxa"/>
            <w:vAlign w:val="bottom"/>
          </w:tcPr>
          <w:p w14:paraId="4B39F360" w14:textId="77777777" w:rsidR="00BE37C4" w:rsidRDefault="00BE37C4">
            <w:pPr>
              <w:spacing w:line="0" w:lineRule="atLeast"/>
              <w:rPr>
                <w:rFonts w:ascii="Times New Roman" w:eastAsia="Times New Roman" w:hAnsi="Times New Roman"/>
                <w:sz w:val="24"/>
              </w:rPr>
            </w:pPr>
          </w:p>
        </w:tc>
      </w:tr>
      <w:tr w:rsidR="00BE37C4" w14:paraId="7DDD4F59" w14:textId="77777777">
        <w:trPr>
          <w:trHeight w:val="317"/>
        </w:trPr>
        <w:tc>
          <w:tcPr>
            <w:tcW w:w="460" w:type="dxa"/>
            <w:vAlign w:val="bottom"/>
          </w:tcPr>
          <w:p w14:paraId="24631A96" w14:textId="77777777" w:rsidR="00BE37C4" w:rsidRDefault="00BE37C4">
            <w:pPr>
              <w:spacing w:line="0" w:lineRule="atLeast"/>
              <w:rPr>
                <w:rFonts w:ascii="Times New Roman" w:eastAsia="Times New Roman" w:hAnsi="Times New Roman"/>
                <w:sz w:val="24"/>
              </w:rPr>
            </w:pPr>
          </w:p>
        </w:tc>
        <w:tc>
          <w:tcPr>
            <w:tcW w:w="600" w:type="dxa"/>
            <w:vAlign w:val="bottom"/>
          </w:tcPr>
          <w:p w14:paraId="08FFB327" w14:textId="77777777" w:rsidR="00BE37C4" w:rsidRDefault="00BE37C4">
            <w:pPr>
              <w:spacing w:line="0" w:lineRule="atLeast"/>
              <w:ind w:left="260"/>
              <w:rPr>
                <w:rFonts w:ascii="Times New Roman" w:eastAsia="Times New Roman" w:hAnsi="Times New Roman"/>
                <w:sz w:val="24"/>
              </w:rPr>
            </w:pPr>
            <w:r>
              <w:rPr>
                <w:rFonts w:ascii="Times New Roman" w:eastAsia="Times New Roman" w:hAnsi="Times New Roman"/>
                <w:sz w:val="24"/>
              </w:rPr>
              <w:t>1.9</w:t>
            </w:r>
          </w:p>
        </w:tc>
        <w:tc>
          <w:tcPr>
            <w:tcW w:w="7740" w:type="dxa"/>
            <w:vAlign w:val="bottom"/>
          </w:tcPr>
          <w:p w14:paraId="54889DA8" w14:textId="77777777" w:rsidR="00BE37C4" w:rsidRDefault="00BE37C4">
            <w:pPr>
              <w:spacing w:line="0" w:lineRule="atLeast"/>
              <w:ind w:left="20"/>
              <w:rPr>
                <w:rFonts w:ascii="Times New Roman" w:eastAsia="Times New Roman" w:hAnsi="Times New Roman"/>
                <w:sz w:val="24"/>
              </w:rPr>
            </w:pPr>
            <w:r>
              <w:rPr>
                <w:rFonts w:ascii="Times New Roman" w:eastAsia="Times New Roman" w:hAnsi="Times New Roman"/>
                <w:sz w:val="24"/>
              </w:rPr>
              <w:t>Project Outcomes and Deliverables</w:t>
            </w:r>
          </w:p>
        </w:tc>
        <w:tc>
          <w:tcPr>
            <w:tcW w:w="200" w:type="dxa"/>
            <w:vAlign w:val="bottom"/>
          </w:tcPr>
          <w:p w14:paraId="1815229B" w14:textId="77777777" w:rsidR="00BE37C4" w:rsidRDefault="00BE37C4">
            <w:pPr>
              <w:spacing w:line="0" w:lineRule="atLeast"/>
              <w:rPr>
                <w:rFonts w:ascii="Times New Roman" w:eastAsia="Times New Roman" w:hAnsi="Times New Roman"/>
                <w:sz w:val="24"/>
              </w:rPr>
            </w:pPr>
          </w:p>
        </w:tc>
      </w:tr>
    </w:tbl>
    <w:p w14:paraId="2E3A0EA2" w14:textId="77777777" w:rsidR="00BE37C4" w:rsidRDefault="00BE37C4">
      <w:pPr>
        <w:spacing w:line="44" w:lineRule="exact"/>
        <w:rPr>
          <w:rFonts w:ascii="Times New Roman" w:eastAsia="Times New Roman" w:hAnsi="Times New Roman"/>
        </w:rPr>
      </w:pPr>
    </w:p>
    <w:p w14:paraId="045015BA" w14:textId="77777777" w:rsidR="00BE37C4" w:rsidRDefault="00BE37C4">
      <w:pPr>
        <w:spacing w:line="0" w:lineRule="atLeast"/>
        <w:ind w:left="720"/>
        <w:rPr>
          <w:rFonts w:ascii="Times New Roman" w:eastAsia="Times New Roman" w:hAnsi="Times New Roman"/>
          <w:sz w:val="24"/>
        </w:rPr>
      </w:pPr>
      <w:r>
        <w:rPr>
          <w:rFonts w:ascii="Times New Roman" w:eastAsia="Times New Roman" w:hAnsi="Times New Roman"/>
          <w:sz w:val="24"/>
        </w:rPr>
        <w:t>1.10 Novelty of Work</w:t>
      </w:r>
    </w:p>
    <w:p w14:paraId="0F5E2EE1" w14:textId="77777777" w:rsidR="00BE37C4" w:rsidRDefault="00BE37C4">
      <w:pPr>
        <w:spacing w:line="58" w:lineRule="exact"/>
        <w:rPr>
          <w:rFonts w:ascii="Times New Roman" w:eastAsia="Times New Roman" w:hAnsi="Times New Roman"/>
        </w:rPr>
      </w:pPr>
    </w:p>
    <w:p w14:paraId="2B392AF5" w14:textId="77777777" w:rsidR="00BE37C4" w:rsidRDefault="00BE37C4">
      <w:pPr>
        <w:numPr>
          <w:ilvl w:val="0"/>
          <w:numId w:val="1"/>
        </w:numPr>
        <w:tabs>
          <w:tab w:val="left" w:pos="720"/>
        </w:tabs>
        <w:spacing w:line="260" w:lineRule="auto"/>
        <w:ind w:left="720" w:right="6360" w:hanging="660"/>
        <w:rPr>
          <w:rFonts w:ascii="Times New Roman" w:eastAsia="Times New Roman" w:hAnsi="Times New Roman"/>
          <w:b/>
          <w:sz w:val="24"/>
        </w:rPr>
      </w:pPr>
      <w:r>
        <w:rPr>
          <w:rFonts w:ascii="Times New Roman" w:eastAsia="Times New Roman" w:hAnsi="Times New Roman"/>
          <w:b/>
          <w:sz w:val="24"/>
        </w:rPr>
        <w:t xml:space="preserve">Requirement Analysis </w:t>
      </w:r>
      <w:r>
        <w:rPr>
          <w:rFonts w:ascii="Times New Roman" w:eastAsia="Times New Roman" w:hAnsi="Times New Roman"/>
          <w:sz w:val="24"/>
        </w:rPr>
        <w:t>2.1 Literature Survey</w:t>
      </w:r>
    </w:p>
    <w:p w14:paraId="4B31BBD7" w14:textId="77777777" w:rsidR="00BE37C4" w:rsidRDefault="00BE37C4">
      <w:pPr>
        <w:spacing w:line="18" w:lineRule="exact"/>
        <w:rPr>
          <w:rFonts w:ascii="Times New Roman" w:eastAsia="Times New Roman" w:hAnsi="Times New Roman"/>
          <w:b/>
          <w:sz w:val="24"/>
        </w:rPr>
      </w:pPr>
    </w:p>
    <w:p w14:paraId="4E0001D8" w14:textId="77777777" w:rsidR="00BE37C4" w:rsidRDefault="00BE37C4">
      <w:pPr>
        <w:spacing w:line="0" w:lineRule="atLeast"/>
        <w:ind w:left="1080"/>
        <w:rPr>
          <w:rFonts w:ascii="Times New Roman" w:eastAsia="Times New Roman" w:hAnsi="Times New Roman"/>
          <w:sz w:val="24"/>
        </w:rPr>
      </w:pPr>
      <w:r>
        <w:rPr>
          <w:rFonts w:ascii="Times New Roman" w:eastAsia="Times New Roman" w:hAnsi="Times New Roman"/>
          <w:sz w:val="24"/>
        </w:rPr>
        <w:t>2.1.1 Theory Associated With Problem Area</w:t>
      </w:r>
    </w:p>
    <w:p w14:paraId="71539408" w14:textId="77777777" w:rsidR="00BE37C4" w:rsidRDefault="00BE37C4">
      <w:pPr>
        <w:spacing w:line="40" w:lineRule="exact"/>
        <w:rPr>
          <w:rFonts w:ascii="Times New Roman" w:eastAsia="Times New Roman" w:hAnsi="Times New Roman"/>
          <w:b/>
          <w:sz w:val="24"/>
        </w:rPr>
      </w:pPr>
    </w:p>
    <w:p w14:paraId="2E62EB92" w14:textId="77777777" w:rsidR="00BE37C4" w:rsidRDefault="00BE37C4">
      <w:pPr>
        <w:spacing w:line="0" w:lineRule="atLeast"/>
        <w:ind w:left="1080"/>
        <w:rPr>
          <w:rFonts w:ascii="Times New Roman" w:eastAsia="Times New Roman" w:hAnsi="Times New Roman"/>
          <w:sz w:val="24"/>
        </w:rPr>
      </w:pPr>
      <w:r>
        <w:rPr>
          <w:rFonts w:ascii="Times New Roman" w:eastAsia="Times New Roman" w:hAnsi="Times New Roman"/>
          <w:sz w:val="24"/>
        </w:rPr>
        <w:t>2.1.2 Existing Systems and Solutions</w:t>
      </w:r>
    </w:p>
    <w:p w14:paraId="23F412D6" w14:textId="77777777" w:rsidR="00BE37C4" w:rsidRDefault="00BE37C4">
      <w:pPr>
        <w:spacing w:line="43" w:lineRule="exact"/>
        <w:rPr>
          <w:rFonts w:ascii="Times New Roman" w:eastAsia="Times New Roman" w:hAnsi="Times New Roman"/>
          <w:b/>
          <w:sz w:val="24"/>
        </w:rPr>
      </w:pPr>
    </w:p>
    <w:p w14:paraId="65836A91" w14:textId="77777777" w:rsidR="00BE37C4" w:rsidRDefault="00BE37C4">
      <w:pPr>
        <w:spacing w:line="0" w:lineRule="atLeast"/>
        <w:ind w:left="1080"/>
        <w:rPr>
          <w:rFonts w:ascii="Times New Roman" w:eastAsia="Times New Roman" w:hAnsi="Times New Roman"/>
          <w:sz w:val="24"/>
        </w:rPr>
      </w:pPr>
      <w:r>
        <w:rPr>
          <w:rFonts w:ascii="Times New Roman" w:eastAsia="Times New Roman" w:hAnsi="Times New Roman"/>
          <w:sz w:val="24"/>
        </w:rPr>
        <w:t>2.1.3 Research Findings for Existing Literature</w:t>
      </w:r>
    </w:p>
    <w:p w14:paraId="7D9C19CF" w14:textId="77777777" w:rsidR="00BE37C4" w:rsidRDefault="00BE37C4">
      <w:pPr>
        <w:spacing w:line="40" w:lineRule="exact"/>
        <w:rPr>
          <w:rFonts w:ascii="Times New Roman" w:eastAsia="Times New Roman" w:hAnsi="Times New Roman"/>
          <w:b/>
          <w:sz w:val="24"/>
        </w:rPr>
      </w:pPr>
    </w:p>
    <w:p w14:paraId="689711EF" w14:textId="77777777" w:rsidR="00BE37C4" w:rsidRDefault="00BE37C4">
      <w:pPr>
        <w:spacing w:line="0" w:lineRule="atLeast"/>
        <w:ind w:left="1080"/>
        <w:rPr>
          <w:rFonts w:ascii="Times New Roman" w:eastAsia="Times New Roman" w:hAnsi="Times New Roman"/>
          <w:sz w:val="24"/>
        </w:rPr>
      </w:pPr>
      <w:r>
        <w:rPr>
          <w:rFonts w:ascii="Times New Roman" w:eastAsia="Times New Roman" w:hAnsi="Times New Roman"/>
          <w:sz w:val="24"/>
        </w:rPr>
        <w:t>2.1.4 Problem Identified</w:t>
      </w:r>
    </w:p>
    <w:p w14:paraId="0697E1DB" w14:textId="77777777" w:rsidR="00BE37C4" w:rsidRDefault="00BE37C4">
      <w:pPr>
        <w:spacing w:line="40" w:lineRule="exact"/>
        <w:rPr>
          <w:rFonts w:ascii="Times New Roman" w:eastAsia="Times New Roman" w:hAnsi="Times New Roman"/>
          <w:b/>
          <w:sz w:val="24"/>
        </w:rPr>
      </w:pPr>
    </w:p>
    <w:p w14:paraId="0BC054D8" w14:textId="77777777" w:rsidR="00BE37C4" w:rsidRDefault="00BE37C4">
      <w:pPr>
        <w:spacing w:line="0" w:lineRule="atLeast"/>
        <w:ind w:left="1080"/>
        <w:rPr>
          <w:rFonts w:ascii="Times New Roman" w:eastAsia="Times New Roman" w:hAnsi="Times New Roman"/>
          <w:sz w:val="24"/>
        </w:rPr>
      </w:pPr>
      <w:r>
        <w:rPr>
          <w:rFonts w:ascii="Times New Roman" w:eastAsia="Times New Roman" w:hAnsi="Times New Roman"/>
          <w:sz w:val="24"/>
        </w:rPr>
        <w:t>2.1.5 Survey of Tools and Technologies Used</w:t>
      </w:r>
    </w:p>
    <w:p w14:paraId="6C83A47A" w14:textId="77777777" w:rsidR="00BE37C4" w:rsidRDefault="00BE37C4">
      <w:pPr>
        <w:spacing w:line="40" w:lineRule="exact"/>
        <w:rPr>
          <w:rFonts w:ascii="Times New Roman" w:eastAsia="Times New Roman" w:hAnsi="Times New Roman"/>
          <w:b/>
          <w:sz w:val="24"/>
        </w:rPr>
      </w:pPr>
    </w:p>
    <w:p w14:paraId="1149DD80" w14:textId="77777777" w:rsidR="00BE37C4" w:rsidRDefault="00BE37C4">
      <w:pPr>
        <w:spacing w:line="43" w:lineRule="exact"/>
        <w:rPr>
          <w:rFonts w:ascii="Times New Roman" w:eastAsia="Times New Roman" w:hAnsi="Times New Roman"/>
          <w:b/>
          <w:sz w:val="24"/>
        </w:rPr>
      </w:pPr>
    </w:p>
    <w:p w14:paraId="59C330AB" w14:textId="77777777" w:rsidR="00BE37C4" w:rsidRDefault="000715A5">
      <w:pPr>
        <w:spacing w:line="0" w:lineRule="atLeast"/>
        <w:ind w:left="72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 xml:space="preserve"> Software Requirement Specification</w:t>
      </w:r>
    </w:p>
    <w:p w14:paraId="302F00AA" w14:textId="77777777" w:rsidR="00BE37C4" w:rsidRDefault="00BE37C4">
      <w:pPr>
        <w:spacing w:line="40" w:lineRule="exact"/>
        <w:rPr>
          <w:rFonts w:ascii="Times New Roman" w:eastAsia="Times New Roman" w:hAnsi="Times New Roman"/>
          <w:b/>
          <w:sz w:val="24"/>
        </w:rPr>
      </w:pPr>
    </w:p>
    <w:p w14:paraId="16394CDB" w14:textId="77777777" w:rsidR="00BE37C4" w:rsidRDefault="000715A5">
      <w:pPr>
        <w:spacing w:line="0" w:lineRule="atLeast"/>
        <w:ind w:left="108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.1 Introduction</w:t>
      </w:r>
    </w:p>
    <w:p w14:paraId="2F4631E5" w14:textId="77777777" w:rsidR="00BE37C4" w:rsidRDefault="00BE37C4">
      <w:pPr>
        <w:spacing w:line="41" w:lineRule="exact"/>
        <w:rPr>
          <w:rFonts w:ascii="Times New Roman" w:eastAsia="Times New Roman" w:hAnsi="Times New Roman"/>
          <w:b/>
          <w:sz w:val="24"/>
        </w:rPr>
      </w:pPr>
    </w:p>
    <w:p w14:paraId="32F4EAD8" w14:textId="77777777" w:rsidR="00BE37C4" w:rsidRDefault="001F0786">
      <w:pPr>
        <w:spacing w:line="0" w:lineRule="atLeast"/>
        <w:ind w:left="162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.1.1 Purpose</w:t>
      </w:r>
    </w:p>
    <w:p w14:paraId="78E23356" w14:textId="77777777" w:rsidR="00BE37C4" w:rsidRDefault="00BE37C4">
      <w:pPr>
        <w:spacing w:line="40" w:lineRule="exact"/>
        <w:rPr>
          <w:rFonts w:ascii="Times New Roman" w:eastAsia="Times New Roman" w:hAnsi="Times New Roman"/>
          <w:b/>
          <w:sz w:val="24"/>
        </w:rPr>
      </w:pPr>
    </w:p>
    <w:p w14:paraId="18D86667" w14:textId="77777777" w:rsidR="00BE37C4" w:rsidRDefault="001F0786">
      <w:pPr>
        <w:spacing w:line="0" w:lineRule="atLeast"/>
        <w:ind w:left="162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.1.2 Intended Audience and Reading Suggestions</w:t>
      </w:r>
    </w:p>
    <w:p w14:paraId="40DD3025" w14:textId="77777777" w:rsidR="00BE37C4" w:rsidRDefault="00BE37C4">
      <w:pPr>
        <w:spacing w:line="43" w:lineRule="exact"/>
        <w:rPr>
          <w:rFonts w:ascii="Times New Roman" w:eastAsia="Times New Roman" w:hAnsi="Times New Roman"/>
          <w:b/>
          <w:sz w:val="24"/>
        </w:rPr>
      </w:pPr>
    </w:p>
    <w:p w14:paraId="008CD429" w14:textId="77777777" w:rsidR="00BE37C4" w:rsidRDefault="001F0786">
      <w:pPr>
        <w:spacing w:line="0" w:lineRule="atLeast"/>
        <w:ind w:left="162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.1.3 Project Scope</w:t>
      </w:r>
    </w:p>
    <w:p w14:paraId="35B3DEC5" w14:textId="77777777" w:rsidR="00BE37C4" w:rsidRDefault="00BE37C4">
      <w:pPr>
        <w:spacing w:line="40" w:lineRule="exact"/>
        <w:rPr>
          <w:rFonts w:ascii="Times New Roman" w:eastAsia="Times New Roman" w:hAnsi="Times New Roman"/>
          <w:b/>
          <w:sz w:val="24"/>
        </w:rPr>
      </w:pPr>
    </w:p>
    <w:p w14:paraId="5075F60C" w14:textId="77777777" w:rsidR="00BE37C4" w:rsidRDefault="000715A5">
      <w:pPr>
        <w:spacing w:line="0" w:lineRule="atLeast"/>
        <w:ind w:left="108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.2 Overall Description</w:t>
      </w:r>
    </w:p>
    <w:p w14:paraId="586CFE6E" w14:textId="77777777" w:rsidR="00BE37C4" w:rsidRDefault="00BE37C4">
      <w:pPr>
        <w:spacing w:line="40" w:lineRule="exact"/>
        <w:rPr>
          <w:rFonts w:ascii="Times New Roman" w:eastAsia="Times New Roman" w:hAnsi="Times New Roman"/>
          <w:b/>
          <w:sz w:val="24"/>
        </w:rPr>
      </w:pPr>
    </w:p>
    <w:p w14:paraId="68699428" w14:textId="77777777" w:rsidR="00BE37C4" w:rsidRDefault="001F0786">
      <w:pPr>
        <w:spacing w:line="0" w:lineRule="atLeast"/>
        <w:ind w:left="162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.2.1 Product Perspective</w:t>
      </w:r>
    </w:p>
    <w:p w14:paraId="3565A656" w14:textId="77777777" w:rsidR="00BE37C4" w:rsidRDefault="00BE37C4">
      <w:pPr>
        <w:spacing w:line="40" w:lineRule="exact"/>
        <w:rPr>
          <w:rFonts w:ascii="Times New Roman" w:eastAsia="Times New Roman" w:hAnsi="Times New Roman"/>
          <w:b/>
          <w:sz w:val="24"/>
        </w:rPr>
      </w:pPr>
    </w:p>
    <w:p w14:paraId="17AB08FC" w14:textId="77777777" w:rsidR="00BE37C4" w:rsidRDefault="001F0786">
      <w:pPr>
        <w:spacing w:line="0" w:lineRule="atLeast"/>
        <w:ind w:left="162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.2.2 Product Features</w:t>
      </w:r>
    </w:p>
    <w:p w14:paraId="178479ED" w14:textId="77777777" w:rsidR="00BE37C4" w:rsidRDefault="00BE37C4">
      <w:pPr>
        <w:spacing w:line="43" w:lineRule="exact"/>
        <w:rPr>
          <w:rFonts w:ascii="Times New Roman" w:eastAsia="Times New Roman" w:hAnsi="Times New Roman"/>
          <w:b/>
          <w:sz w:val="24"/>
        </w:rPr>
      </w:pPr>
    </w:p>
    <w:p w14:paraId="50462C6C" w14:textId="77777777" w:rsidR="00BE37C4" w:rsidRDefault="000715A5">
      <w:pPr>
        <w:spacing w:line="0" w:lineRule="atLeast"/>
        <w:ind w:left="108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.3 External Interface Requirements</w:t>
      </w:r>
    </w:p>
    <w:p w14:paraId="2F231556" w14:textId="77777777" w:rsidR="00BE37C4" w:rsidRDefault="00BE37C4">
      <w:pPr>
        <w:spacing w:line="40" w:lineRule="exact"/>
        <w:rPr>
          <w:rFonts w:ascii="Times New Roman" w:eastAsia="Times New Roman" w:hAnsi="Times New Roman"/>
          <w:b/>
          <w:sz w:val="24"/>
        </w:rPr>
      </w:pPr>
    </w:p>
    <w:p w14:paraId="6FF63F82" w14:textId="77777777" w:rsidR="00BE37C4" w:rsidRDefault="001F0786">
      <w:pPr>
        <w:spacing w:line="0" w:lineRule="atLeast"/>
        <w:ind w:left="162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.3.1 User Interfaces</w:t>
      </w:r>
    </w:p>
    <w:p w14:paraId="54EF5211" w14:textId="77777777" w:rsidR="00BE37C4" w:rsidRDefault="00BE37C4">
      <w:pPr>
        <w:spacing w:line="290" w:lineRule="exact"/>
        <w:rPr>
          <w:rFonts w:ascii="Times New Roman" w:eastAsia="Times New Roman" w:hAnsi="Times New Roman"/>
        </w:rPr>
      </w:pPr>
    </w:p>
    <w:p w14:paraId="7C2C291E" w14:textId="77777777" w:rsidR="00BE37C4" w:rsidRDefault="00BE37C4">
      <w:pPr>
        <w:spacing w:line="0" w:lineRule="atLeast"/>
        <w:jc w:val="center"/>
        <w:rPr>
          <w:rFonts w:ascii="Times New Roman" w:eastAsia="Times New Roman" w:hAnsi="Times New Roman"/>
          <w:sz w:val="24"/>
        </w:rPr>
      </w:pPr>
      <w:r>
        <w:rPr>
          <w:rFonts w:ascii="Times New Roman" w:eastAsia="Times New Roman" w:hAnsi="Times New Roman"/>
          <w:sz w:val="24"/>
        </w:rPr>
        <w:t>v</w:t>
      </w:r>
    </w:p>
    <w:p w14:paraId="45326706" w14:textId="77777777" w:rsidR="00BE37C4" w:rsidRDefault="00BE37C4">
      <w:pPr>
        <w:spacing w:line="0" w:lineRule="atLeast"/>
        <w:jc w:val="center"/>
        <w:rPr>
          <w:rFonts w:ascii="Times New Roman" w:eastAsia="Times New Roman" w:hAnsi="Times New Roman"/>
          <w:sz w:val="24"/>
        </w:rPr>
        <w:sectPr w:rsidR="00BE37C4">
          <w:pgSz w:w="12240" w:h="15840"/>
          <w:pgMar w:top="1438" w:right="1440" w:bottom="432" w:left="1440" w:header="0" w:footer="0" w:gutter="0"/>
          <w:cols w:space="0" w:equalWidth="0">
            <w:col w:w="9360"/>
          </w:cols>
          <w:docGrid w:linePitch="360"/>
        </w:sectPr>
      </w:pPr>
    </w:p>
    <w:p w14:paraId="39A72639" w14:textId="77777777" w:rsidR="00BE37C4" w:rsidRDefault="001F0786">
      <w:pPr>
        <w:spacing w:line="0" w:lineRule="atLeast"/>
        <w:ind w:left="1620"/>
        <w:rPr>
          <w:rFonts w:ascii="Times New Roman" w:eastAsia="Times New Roman" w:hAnsi="Times New Roman"/>
          <w:sz w:val="24"/>
        </w:rPr>
      </w:pPr>
      <w:bookmarkStart w:id="5" w:name="page6"/>
      <w:bookmarkEnd w:id="5"/>
      <w:r>
        <w:rPr>
          <w:rFonts w:ascii="Times New Roman" w:eastAsia="Times New Roman" w:hAnsi="Times New Roman"/>
          <w:sz w:val="24"/>
        </w:rPr>
        <w:lastRenderedPageBreak/>
        <w:t>2.2</w:t>
      </w:r>
      <w:r w:rsidR="00BE37C4">
        <w:rPr>
          <w:rFonts w:ascii="Times New Roman" w:eastAsia="Times New Roman" w:hAnsi="Times New Roman"/>
          <w:sz w:val="24"/>
        </w:rPr>
        <w:t>.3.2 Hardware Interfaces</w:t>
      </w:r>
    </w:p>
    <w:p w14:paraId="5C7238C4" w14:textId="77777777" w:rsidR="00BE37C4" w:rsidRDefault="00BE37C4">
      <w:pPr>
        <w:spacing w:line="41" w:lineRule="exact"/>
        <w:rPr>
          <w:rFonts w:ascii="Times New Roman" w:eastAsia="Times New Roman" w:hAnsi="Times New Roman"/>
        </w:rPr>
      </w:pPr>
    </w:p>
    <w:p w14:paraId="24F88BCD" w14:textId="77777777" w:rsidR="00BE37C4" w:rsidRDefault="001F0786">
      <w:pPr>
        <w:spacing w:line="0" w:lineRule="atLeast"/>
        <w:ind w:left="162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.3.3 Software Interfaces</w:t>
      </w:r>
    </w:p>
    <w:p w14:paraId="6E17EDB8" w14:textId="77777777" w:rsidR="00BE37C4" w:rsidRDefault="00BE37C4">
      <w:pPr>
        <w:spacing w:line="41" w:lineRule="exact"/>
        <w:rPr>
          <w:rFonts w:ascii="Times New Roman" w:eastAsia="Times New Roman" w:hAnsi="Times New Roman"/>
        </w:rPr>
      </w:pPr>
    </w:p>
    <w:p w14:paraId="2707992A" w14:textId="77777777" w:rsidR="00BE37C4" w:rsidRDefault="000715A5">
      <w:pPr>
        <w:spacing w:line="0" w:lineRule="atLeast"/>
        <w:ind w:left="108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.4 Other Non-functional Requirements</w:t>
      </w:r>
    </w:p>
    <w:p w14:paraId="698BBAB2" w14:textId="77777777" w:rsidR="00BE37C4" w:rsidRDefault="00BE37C4">
      <w:pPr>
        <w:spacing w:line="43" w:lineRule="exact"/>
        <w:rPr>
          <w:rFonts w:ascii="Times New Roman" w:eastAsia="Times New Roman" w:hAnsi="Times New Roman"/>
        </w:rPr>
      </w:pPr>
    </w:p>
    <w:p w14:paraId="308621B8" w14:textId="77777777" w:rsidR="00BE37C4" w:rsidRDefault="001F0786">
      <w:pPr>
        <w:spacing w:line="0" w:lineRule="atLeast"/>
        <w:ind w:left="162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.4.1 Performance Requirements</w:t>
      </w:r>
    </w:p>
    <w:p w14:paraId="24C86EA1" w14:textId="77777777" w:rsidR="00BE37C4" w:rsidRDefault="00BE37C4">
      <w:pPr>
        <w:spacing w:line="41" w:lineRule="exact"/>
        <w:rPr>
          <w:rFonts w:ascii="Times New Roman" w:eastAsia="Times New Roman" w:hAnsi="Times New Roman"/>
        </w:rPr>
      </w:pPr>
    </w:p>
    <w:p w14:paraId="3848E7B6" w14:textId="77777777" w:rsidR="00BE37C4" w:rsidRDefault="001F0786">
      <w:pPr>
        <w:spacing w:line="0" w:lineRule="atLeast"/>
        <w:ind w:left="162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.4.2 Safety Requirements</w:t>
      </w:r>
    </w:p>
    <w:p w14:paraId="5FEE070F" w14:textId="77777777" w:rsidR="00BE37C4" w:rsidRDefault="00BE37C4">
      <w:pPr>
        <w:spacing w:line="41" w:lineRule="exact"/>
        <w:rPr>
          <w:rFonts w:ascii="Times New Roman" w:eastAsia="Times New Roman" w:hAnsi="Times New Roman"/>
        </w:rPr>
      </w:pPr>
    </w:p>
    <w:p w14:paraId="4991B167" w14:textId="77777777" w:rsidR="00BE37C4" w:rsidRDefault="001F0786">
      <w:pPr>
        <w:spacing w:line="0" w:lineRule="atLeast"/>
        <w:ind w:left="1620"/>
        <w:rPr>
          <w:rFonts w:ascii="Times New Roman" w:eastAsia="Times New Roman" w:hAnsi="Times New Roman"/>
          <w:sz w:val="24"/>
        </w:rPr>
      </w:pPr>
      <w:r>
        <w:rPr>
          <w:rFonts w:ascii="Times New Roman" w:eastAsia="Times New Roman" w:hAnsi="Times New Roman"/>
          <w:sz w:val="24"/>
        </w:rPr>
        <w:t>2.2</w:t>
      </w:r>
      <w:r w:rsidR="00BE37C4">
        <w:rPr>
          <w:rFonts w:ascii="Times New Roman" w:eastAsia="Times New Roman" w:hAnsi="Times New Roman"/>
          <w:sz w:val="24"/>
        </w:rPr>
        <w:t>.4.3 Security Requirements</w:t>
      </w:r>
    </w:p>
    <w:p w14:paraId="754F85EB" w14:textId="77777777" w:rsidR="00BE37C4" w:rsidRDefault="00BE37C4">
      <w:pPr>
        <w:spacing w:line="41" w:lineRule="exact"/>
        <w:rPr>
          <w:rFonts w:ascii="Times New Roman" w:eastAsia="Times New Roman" w:hAnsi="Times New Roman"/>
        </w:rPr>
      </w:pPr>
    </w:p>
    <w:p w14:paraId="06D18FD8" w14:textId="77777777" w:rsidR="00BE37C4" w:rsidRDefault="000715A5">
      <w:pPr>
        <w:spacing w:line="0" w:lineRule="atLeast"/>
        <w:ind w:left="780"/>
        <w:rPr>
          <w:rFonts w:ascii="Times New Roman" w:eastAsia="Times New Roman" w:hAnsi="Times New Roman"/>
          <w:sz w:val="24"/>
        </w:rPr>
      </w:pPr>
      <w:r>
        <w:rPr>
          <w:rFonts w:ascii="Times New Roman" w:eastAsia="Times New Roman" w:hAnsi="Times New Roman"/>
          <w:sz w:val="24"/>
        </w:rPr>
        <w:t>2.3</w:t>
      </w:r>
      <w:r w:rsidR="00BE37C4">
        <w:rPr>
          <w:rFonts w:ascii="Times New Roman" w:eastAsia="Times New Roman" w:hAnsi="Times New Roman"/>
          <w:sz w:val="24"/>
        </w:rPr>
        <w:t xml:space="preserve"> Cost Analysis</w:t>
      </w:r>
    </w:p>
    <w:p w14:paraId="30881488" w14:textId="77777777" w:rsidR="00BE37C4" w:rsidRDefault="00BE37C4">
      <w:pPr>
        <w:spacing w:line="43" w:lineRule="exact"/>
        <w:rPr>
          <w:rFonts w:ascii="Times New Roman" w:eastAsia="Times New Roman" w:hAnsi="Times New Roman"/>
        </w:rPr>
      </w:pPr>
    </w:p>
    <w:p w14:paraId="6F886EAF" w14:textId="77777777" w:rsidR="00BE37C4" w:rsidRDefault="000715A5">
      <w:pPr>
        <w:spacing w:line="0" w:lineRule="atLeast"/>
        <w:ind w:left="780"/>
        <w:rPr>
          <w:rFonts w:ascii="Times New Roman" w:eastAsia="Times New Roman" w:hAnsi="Times New Roman"/>
          <w:sz w:val="24"/>
        </w:rPr>
      </w:pPr>
      <w:r>
        <w:rPr>
          <w:rFonts w:ascii="Times New Roman" w:eastAsia="Times New Roman" w:hAnsi="Times New Roman"/>
          <w:sz w:val="24"/>
        </w:rPr>
        <w:t>2.4</w:t>
      </w:r>
      <w:r w:rsidR="00BE37C4">
        <w:rPr>
          <w:rFonts w:ascii="Times New Roman" w:eastAsia="Times New Roman" w:hAnsi="Times New Roman"/>
          <w:sz w:val="24"/>
        </w:rPr>
        <w:t xml:space="preserve"> Risk Analysis</w:t>
      </w:r>
    </w:p>
    <w:p w14:paraId="600B2223" w14:textId="77777777" w:rsidR="00BE37C4" w:rsidRDefault="00BE37C4">
      <w:pPr>
        <w:spacing w:line="46" w:lineRule="exact"/>
        <w:rPr>
          <w:rFonts w:ascii="Times New Roman" w:eastAsia="Times New Roman" w:hAnsi="Times New Roman"/>
        </w:rPr>
      </w:pPr>
    </w:p>
    <w:p w14:paraId="26298E94" w14:textId="77777777" w:rsidR="00BE37C4" w:rsidRDefault="00BE37C4">
      <w:pPr>
        <w:numPr>
          <w:ilvl w:val="1"/>
          <w:numId w:val="2"/>
        </w:numPr>
        <w:tabs>
          <w:tab w:val="left" w:pos="720"/>
        </w:tabs>
        <w:spacing w:line="0" w:lineRule="atLeast"/>
        <w:ind w:left="720" w:hanging="660"/>
        <w:rPr>
          <w:rFonts w:ascii="Times New Roman" w:eastAsia="Times New Roman" w:hAnsi="Times New Roman"/>
          <w:b/>
          <w:sz w:val="24"/>
        </w:rPr>
      </w:pPr>
      <w:r>
        <w:rPr>
          <w:rFonts w:ascii="Times New Roman" w:eastAsia="Times New Roman" w:hAnsi="Times New Roman"/>
          <w:b/>
          <w:sz w:val="24"/>
        </w:rPr>
        <w:t>Methodology Adopted</w:t>
      </w:r>
    </w:p>
    <w:p w14:paraId="234F92E4" w14:textId="77777777" w:rsidR="00BE37C4" w:rsidRDefault="00BE37C4">
      <w:pPr>
        <w:spacing w:line="36" w:lineRule="exact"/>
        <w:rPr>
          <w:rFonts w:ascii="Times New Roman" w:eastAsia="Times New Roman" w:hAnsi="Times New Roman"/>
          <w:b/>
          <w:sz w:val="24"/>
        </w:rPr>
      </w:pPr>
    </w:p>
    <w:p w14:paraId="3EC30779" w14:textId="77777777" w:rsidR="00BE37C4" w:rsidRDefault="00BE37C4">
      <w:pPr>
        <w:spacing w:line="0" w:lineRule="atLeast"/>
        <w:ind w:left="720"/>
        <w:rPr>
          <w:rFonts w:ascii="Times New Roman" w:eastAsia="Times New Roman" w:hAnsi="Times New Roman"/>
          <w:color w:val="FF0000"/>
          <w:sz w:val="24"/>
        </w:rPr>
      </w:pPr>
      <w:r>
        <w:rPr>
          <w:rFonts w:ascii="Times New Roman" w:eastAsia="Times New Roman" w:hAnsi="Times New Roman"/>
          <w:sz w:val="24"/>
        </w:rPr>
        <w:t xml:space="preserve">3.1 Investigative Techniques </w:t>
      </w:r>
      <w:r w:rsidR="005701FF">
        <w:rPr>
          <w:rFonts w:ascii="Times New Roman" w:eastAsia="Times New Roman" w:hAnsi="Times New Roman"/>
          <w:color w:val="FF0000"/>
          <w:sz w:val="24"/>
        </w:rPr>
        <w:t>(Justify the selected investigative technique for your project, 2-3 pages)</w:t>
      </w:r>
    </w:p>
    <w:p w14:paraId="5B029435" w14:textId="77777777" w:rsidR="00BE37C4" w:rsidRDefault="00BE37C4">
      <w:pPr>
        <w:spacing w:line="40" w:lineRule="exact"/>
        <w:rPr>
          <w:rFonts w:ascii="Times New Roman" w:eastAsia="Times New Roman" w:hAnsi="Times New Roman"/>
          <w:b/>
          <w:sz w:val="24"/>
        </w:rPr>
      </w:pPr>
    </w:p>
    <w:p w14:paraId="0CFC9AA3" w14:textId="77777777" w:rsidR="00BE37C4" w:rsidRDefault="00BE37C4">
      <w:pPr>
        <w:spacing w:line="0" w:lineRule="atLeast"/>
        <w:ind w:left="720"/>
        <w:rPr>
          <w:rFonts w:ascii="Times New Roman" w:eastAsia="Times New Roman" w:hAnsi="Times New Roman"/>
          <w:color w:val="FF0000"/>
          <w:sz w:val="24"/>
        </w:rPr>
      </w:pPr>
      <w:r>
        <w:rPr>
          <w:rFonts w:ascii="Times New Roman" w:eastAsia="Times New Roman" w:hAnsi="Times New Roman"/>
          <w:sz w:val="24"/>
        </w:rPr>
        <w:t xml:space="preserve">3.2 Proposed Solution </w:t>
      </w:r>
      <w:r>
        <w:rPr>
          <w:rFonts w:ascii="Times New Roman" w:eastAsia="Times New Roman" w:hAnsi="Times New Roman"/>
          <w:color w:val="FF0000"/>
          <w:sz w:val="24"/>
        </w:rPr>
        <w:t>(2-3 pages)</w:t>
      </w:r>
    </w:p>
    <w:p w14:paraId="51C50979" w14:textId="77777777" w:rsidR="00BE37C4" w:rsidRDefault="00BE37C4">
      <w:pPr>
        <w:spacing w:line="43" w:lineRule="exact"/>
        <w:rPr>
          <w:rFonts w:ascii="Times New Roman" w:eastAsia="Times New Roman" w:hAnsi="Times New Roman"/>
          <w:b/>
          <w:sz w:val="24"/>
        </w:rPr>
      </w:pPr>
    </w:p>
    <w:p w14:paraId="0F0951E2" w14:textId="77777777" w:rsidR="00BE37C4" w:rsidRDefault="00BE37C4">
      <w:pPr>
        <w:spacing w:line="0" w:lineRule="atLeast"/>
        <w:ind w:left="720"/>
        <w:rPr>
          <w:rFonts w:ascii="Times New Roman" w:eastAsia="Times New Roman" w:hAnsi="Times New Roman"/>
          <w:color w:val="FF0000"/>
          <w:sz w:val="24"/>
        </w:rPr>
      </w:pPr>
      <w:r>
        <w:rPr>
          <w:rFonts w:ascii="Times New Roman" w:eastAsia="Times New Roman" w:hAnsi="Times New Roman"/>
          <w:sz w:val="24"/>
        </w:rPr>
        <w:t xml:space="preserve">3.3 Work Breakdown Structure </w:t>
      </w:r>
      <w:r>
        <w:rPr>
          <w:rFonts w:ascii="Times New Roman" w:eastAsia="Times New Roman" w:hAnsi="Times New Roman"/>
          <w:color w:val="FF0000"/>
          <w:sz w:val="24"/>
        </w:rPr>
        <w:t>(along with</w:t>
      </w:r>
      <w:r w:rsidR="00AD67DD">
        <w:rPr>
          <w:rFonts w:ascii="Times New Roman" w:eastAsia="Times New Roman" w:hAnsi="Times New Roman"/>
          <w:color w:val="FF0000"/>
          <w:sz w:val="24"/>
        </w:rPr>
        <w:t xml:space="preserve"> a </w:t>
      </w:r>
      <w:r>
        <w:rPr>
          <w:rFonts w:ascii="Times New Roman" w:eastAsia="Times New Roman" w:hAnsi="Times New Roman"/>
          <w:color w:val="FF0000"/>
          <w:sz w:val="24"/>
        </w:rPr>
        <w:t>discussion on workable modules/products)</w:t>
      </w:r>
    </w:p>
    <w:p w14:paraId="7397064B" w14:textId="77777777" w:rsidR="00BE37C4" w:rsidRDefault="00BE37C4">
      <w:pPr>
        <w:spacing w:line="40" w:lineRule="exact"/>
        <w:rPr>
          <w:rFonts w:ascii="Times New Roman" w:eastAsia="Times New Roman" w:hAnsi="Times New Roman"/>
          <w:b/>
          <w:sz w:val="24"/>
        </w:rPr>
      </w:pPr>
    </w:p>
    <w:p w14:paraId="03D9581F" w14:textId="77777777" w:rsidR="00BE37C4" w:rsidRDefault="00BE37C4">
      <w:pPr>
        <w:spacing w:line="0" w:lineRule="atLeast"/>
        <w:ind w:left="720"/>
        <w:rPr>
          <w:rFonts w:ascii="Times New Roman" w:eastAsia="Times New Roman" w:hAnsi="Times New Roman"/>
          <w:sz w:val="24"/>
        </w:rPr>
      </w:pPr>
      <w:r>
        <w:rPr>
          <w:rFonts w:ascii="Times New Roman" w:eastAsia="Times New Roman" w:hAnsi="Times New Roman"/>
          <w:sz w:val="24"/>
        </w:rPr>
        <w:t>3.4 Tools and Technology</w:t>
      </w:r>
    </w:p>
    <w:p w14:paraId="44164DE4" w14:textId="77777777" w:rsidR="00BE37C4" w:rsidRDefault="00BE37C4">
      <w:pPr>
        <w:spacing w:line="53" w:lineRule="exact"/>
        <w:rPr>
          <w:rFonts w:ascii="Times New Roman" w:eastAsia="Times New Roman" w:hAnsi="Times New Roman"/>
          <w:b/>
          <w:sz w:val="24"/>
        </w:rPr>
      </w:pPr>
    </w:p>
    <w:p w14:paraId="26B6F940" w14:textId="77777777" w:rsidR="00BE37C4" w:rsidRDefault="00BE37C4">
      <w:pPr>
        <w:numPr>
          <w:ilvl w:val="0"/>
          <w:numId w:val="3"/>
        </w:numPr>
        <w:tabs>
          <w:tab w:val="left" w:pos="720"/>
        </w:tabs>
        <w:spacing w:line="264" w:lineRule="auto"/>
        <w:ind w:left="720" w:right="80" w:hanging="720"/>
        <w:rPr>
          <w:rFonts w:ascii="Times New Roman" w:eastAsia="Times New Roman" w:hAnsi="Times New Roman"/>
          <w:b/>
          <w:sz w:val="24"/>
        </w:rPr>
      </w:pPr>
      <w:r>
        <w:rPr>
          <w:rFonts w:ascii="Times New Roman" w:eastAsia="Times New Roman" w:hAnsi="Times New Roman"/>
          <w:b/>
          <w:sz w:val="24"/>
        </w:rPr>
        <w:t xml:space="preserve">Design Specifications </w:t>
      </w:r>
      <w:r>
        <w:rPr>
          <w:rFonts w:ascii="Times New Roman" w:eastAsia="Times New Roman" w:hAnsi="Times New Roman"/>
          <w:color w:val="FF0000"/>
          <w:sz w:val="24"/>
        </w:rPr>
        <w:t>(Sub-sections may vary according to the applicability of diagrams</w:t>
      </w:r>
      <w:r>
        <w:rPr>
          <w:rFonts w:ascii="Times New Roman" w:eastAsia="Times New Roman" w:hAnsi="Times New Roman"/>
          <w:b/>
          <w:sz w:val="24"/>
        </w:rPr>
        <w:t xml:space="preserve"> </w:t>
      </w:r>
      <w:r>
        <w:rPr>
          <w:rFonts w:ascii="Times New Roman" w:eastAsia="Times New Roman" w:hAnsi="Times New Roman"/>
          <w:color w:val="FF0000"/>
          <w:sz w:val="24"/>
        </w:rPr>
        <w:t>for student projects)</w:t>
      </w:r>
    </w:p>
    <w:p w14:paraId="5484C26C" w14:textId="77777777" w:rsidR="00BE37C4" w:rsidRDefault="00BE37C4">
      <w:pPr>
        <w:spacing w:line="28" w:lineRule="exact"/>
        <w:rPr>
          <w:rFonts w:ascii="Times New Roman" w:eastAsia="Times New Roman" w:hAnsi="Times New Roman"/>
          <w:b/>
          <w:sz w:val="24"/>
        </w:rPr>
      </w:pPr>
    </w:p>
    <w:p w14:paraId="04238F97" w14:textId="77777777" w:rsidR="00BE37C4" w:rsidRDefault="00BE37C4">
      <w:pPr>
        <w:spacing w:line="264" w:lineRule="auto"/>
        <w:ind w:left="720" w:right="300"/>
        <w:rPr>
          <w:rFonts w:ascii="Times New Roman" w:eastAsia="Times New Roman" w:hAnsi="Times New Roman"/>
          <w:color w:val="FF0000"/>
          <w:sz w:val="24"/>
        </w:rPr>
      </w:pPr>
      <w:r>
        <w:rPr>
          <w:rFonts w:ascii="Times New Roman" w:eastAsia="Times New Roman" w:hAnsi="Times New Roman"/>
          <w:sz w:val="24"/>
        </w:rPr>
        <w:t xml:space="preserve">4.1 System Architecture </w:t>
      </w:r>
      <w:r>
        <w:rPr>
          <w:rFonts w:ascii="Times New Roman" w:eastAsia="Times New Roman" w:hAnsi="Times New Roman"/>
          <w:color w:val="FF0000"/>
          <w:sz w:val="24"/>
        </w:rPr>
        <w:t xml:space="preserve">(Eg: Block Diagram </w:t>
      </w:r>
      <w:r w:rsidR="00AD67DD">
        <w:rPr>
          <w:rFonts w:ascii="Times New Roman" w:eastAsia="Times New Roman" w:hAnsi="Times New Roman"/>
          <w:color w:val="FF0000"/>
          <w:sz w:val="24"/>
        </w:rPr>
        <w:t>/Technology Stack</w:t>
      </w:r>
      <w:r>
        <w:rPr>
          <w:rFonts w:ascii="Times New Roman" w:eastAsia="Times New Roman" w:hAnsi="Times New Roman"/>
          <w:color w:val="FF0000"/>
          <w:sz w:val="24"/>
        </w:rPr>
        <w:t xml:space="preserve">/ MVC/ Tier architecture whichever </w:t>
      </w:r>
      <w:r w:rsidR="001F0786">
        <w:rPr>
          <w:rFonts w:ascii="Times New Roman" w:eastAsia="Times New Roman" w:hAnsi="Times New Roman"/>
          <w:color w:val="FF0000"/>
          <w:sz w:val="24"/>
        </w:rPr>
        <w:t>s</w:t>
      </w:r>
      <w:r>
        <w:rPr>
          <w:rFonts w:ascii="Times New Roman" w:eastAsia="Times New Roman" w:hAnsi="Times New Roman"/>
          <w:color w:val="FF0000"/>
          <w:sz w:val="24"/>
        </w:rPr>
        <w:t>uits</w:t>
      </w:r>
      <w:r>
        <w:rPr>
          <w:rFonts w:ascii="Times New Roman" w:eastAsia="Times New Roman" w:hAnsi="Times New Roman"/>
          <w:sz w:val="24"/>
        </w:rPr>
        <w:t xml:space="preserve"> </w:t>
      </w:r>
      <w:r>
        <w:rPr>
          <w:rFonts w:ascii="Times New Roman" w:eastAsia="Times New Roman" w:hAnsi="Times New Roman"/>
          <w:color w:val="FF0000"/>
          <w:sz w:val="24"/>
        </w:rPr>
        <w:t>the project)</w:t>
      </w:r>
    </w:p>
    <w:p w14:paraId="63484BFA" w14:textId="77777777" w:rsidR="00BE37C4" w:rsidRDefault="00BE37C4">
      <w:pPr>
        <w:spacing w:line="14" w:lineRule="exact"/>
        <w:rPr>
          <w:rFonts w:ascii="Times New Roman" w:eastAsia="Times New Roman" w:hAnsi="Times New Roman"/>
          <w:b/>
          <w:sz w:val="24"/>
        </w:rPr>
      </w:pPr>
    </w:p>
    <w:p w14:paraId="67979188" w14:textId="77777777" w:rsidR="00BE37C4" w:rsidRDefault="00BE37C4">
      <w:pPr>
        <w:spacing w:line="0" w:lineRule="atLeast"/>
        <w:ind w:left="720"/>
        <w:rPr>
          <w:rFonts w:ascii="Times New Roman" w:eastAsia="Times New Roman" w:hAnsi="Times New Roman"/>
          <w:sz w:val="24"/>
        </w:rPr>
      </w:pPr>
      <w:r>
        <w:rPr>
          <w:rFonts w:ascii="Times New Roman" w:eastAsia="Times New Roman" w:hAnsi="Times New Roman"/>
          <w:sz w:val="24"/>
        </w:rPr>
        <w:t>4.2 Design Level Diagrams</w:t>
      </w:r>
    </w:p>
    <w:p w14:paraId="3CB6F4D5" w14:textId="77777777" w:rsidR="00BE37C4" w:rsidRDefault="00BE37C4">
      <w:pPr>
        <w:spacing w:line="40" w:lineRule="exact"/>
        <w:rPr>
          <w:rFonts w:ascii="Times New Roman" w:eastAsia="Times New Roman" w:hAnsi="Times New Roman"/>
          <w:b/>
          <w:sz w:val="24"/>
        </w:rPr>
      </w:pPr>
    </w:p>
    <w:p w14:paraId="51DB74D5" w14:textId="77777777" w:rsidR="00BE37C4" w:rsidRDefault="00BE37C4">
      <w:pPr>
        <w:spacing w:line="0" w:lineRule="atLeast"/>
        <w:ind w:left="720"/>
        <w:rPr>
          <w:rFonts w:ascii="Times New Roman" w:eastAsia="Times New Roman" w:hAnsi="Times New Roman"/>
          <w:sz w:val="24"/>
        </w:rPr>
      </w:pPr>
      <w:r>
        <w:rPr>
          <w:rFonts w:ascii="Times New Roman" w:eastAsia="Times New Roman" w:hAnsi="Times New Roman"/>
          <w:sz w:val="24"/>
        </w:rPr>
        <w:t>4.3 User Interface Diagrams</w:t>
      </w:r>
    </w:p>
    <w:p w14:paraId="6B1DE6F8" w14:textId="77777777" w:rsidR="00BE37C4" w:rsidRDefault="00BE37C4">
      <w:pPr>
        <w:spacing w:line="55" w:lineRule="exact"/>
        <w:rPr>
          <w:rFonts w:ascii="Times New Roman" w:eastAsia="Times New Roman" w:hAnsi="Times New Roman"/>
          <w:b/>
          <w:sz w:val="24"/>
        </w:rPr>
      </w:pPr>
    </w:p>
    <w:p w14:paraId="75329EE4" w14:textId="77777777" w:rsidR="00BE37C4" w:rsidRDefault="00BE37C4">
      <w:pPr>
        <w:spacing w:line="264" w:lineRule="auto"/>
        <w:ind w:left="720" w:right="260"/>
        <w:rPr>
          <w:rFonts w:ascii="Times New Roman" w:eastAsia="Times New Roman" w:hAnsi="Times New Roman"/>
          <w:color w:val="FF0000"/>
          <w:sz w:val="24"/>
        </w:rPr>
      </w:pPr>
      <w:r>
        <w:rPr>
          <w:rFonts w:ascii="Times New Roman" w:eastAsia="Times New Roman" w:hAnsi="Times New Roman"/>
          <w:sz w:val="24"/>
        </w:rPr>
        <w:t xml:space="preserve">4.4 Snapshots of Working Prototype </w:t>
      </w:r>
      <w:r>
        <w:rPr>
          <w:rFonts w:ascii="Times New Roman" w:eastAsia="Times New Roman" w:hAnsi="Times New Roman"/>
          <w:color w:val="FF0000"/>
          <w:sz w:val="24"/>
        </w:rPr>
        <w:t xml:space="preserve">(along with </w:t>
      </w:r>
      <w:r w:rsidR="00AD67DD">
        <w:rPr>
          <w:rFonts w:ascii="Times New Roman" w:eastAsia="Times New Roman" w:hAnsi="Times New Roman"/>
          <w:color w:val="FF0000"/>
          <w:sz w:val="24"/>
        </w:rPr>
        <w:t>a step-by-step</w:t>
      </w:r>
      <w:r>
        <w:rPr>
          <w:rFonts w:ascii="Times New Roman" w:eastAsia="Times New Roman" w:hAnsi="Times New Roman"/>
          <w:color w:val="FF0000"/>
          <w:sz w:val="24"/>
        </w:rPr>
        <w:t xml:space="preserve"> discussion of the working</w:t>
      </w:r>
      <w:r>
        <w:rPr>
          <w:rFonts w:ascii="Times New Roman" w:eastAsia="Times New Roman" w:hAnsi="Times New Roman"/>
          <w:sz w:val="24"/>
        </w:rPr>
        <w:t xml:space="preserve"> </w:t>
      </w:r>
      <w:r>
        <w:rPr>
          <w:rFonts w:ascii="Times New Roman" w:eastAsia="Times New Roman" w:hAnsi="Times New Roman"/>
          <w:color w:val="FF0000"/>
          <w:sz w:val="24"/>
        </w:rPr>
        <w:t>prototype)</w:t>
      </w:r>
    </w:p>
    <w:p w14:paraId="32069920" w14:textId="77777777" w:rsidR="00BE37C4" w:rsidRDefault="00BE37C4">
      <w:pPr>
        <w:spacing w:line="19" w:lineRule="exact"/>
        <w:rPr>
          <w:rFonts w:ascii="Times New Roman" w:eastAsia="Times New Roman" w:hAnsi="Times New Roman"/>
          <w:b/>
          <w:sz w:val="24"/>
        </w:rPr>
      </w:pPr>
    </w:p>
    <w:p w14:paraId="422D23B0" w14:textId="77777777" w:rsidR="00BE37C4" w:rsidRDefault="00BE37C4">
      <w:pPr>
        <w:numPr>
          <w:ilvl w:val="0"/>
          <w:numId w:val="3"/>
        </w:numPr>
        <w:tabs>
          <w:tab w:val="left" w:pos="720"/>
        </w:tabs>
        <w:spacing w:line="0" w:lineRule="atLeast"/>
        <w:ind w:left="720" w:hanging="720"/>
        <w:rPr>
          <w:rFonts w:ascii="Times New Roman" w:eastAsia="Times New Roman" w:hAnsi="Times New Roman"/>
          <w:b/>
          <w:sz w:val="24"/>
        </w:rPr>
      </w:pPr>
      <w:r>
        <w:rPr>
          <w:rFonts w:ascii="Times New Roman" w:eastAsia="Times New Roman" w:hAnsi="Times New Roman"/>
          <w:b/>
          <w:sz w:val="24"/>
        </w:rPr>
        <w:t>Conclusions and Future Scope</w:t>
      </w:r>
    </w:p>
    <w:p w14:paraId="58BEE037" w14:textId="77777777" w:rsidR="00BE37C4" w:rsidRDefault="00BE37C4">
      <w:pPr>
        <w:spacing w:line="36" w:lineRule="exact"/>
        <w:rPr>
          <w:rFonts w:ascii="Times New Roman" w:eastAsia="Times New Roman" w:hAnsi="Times New Roman"/>
        </w:rPr>
      </w:pPr>
    </w:p>
    <w:p w14:paraId="2DAC908C" w14:textId="77777777" w:rsidR="00BE37C4" w:rsidRDefault="00BE37C4">
      <w:pPr>
        <w:spacing w:line="0" w:lineRule="atLeast"/>
        <w:ind w:left="780"/>
        <w:rPr>
          <w:rFonts w:ascii="Times New Roman" w:eastAsia="Times New Roman" w:hAnsi="Times New Roman"/>
          <w:color w:val="FF0000"/>
          <w:sz w:val="24"/>
        </w:rPr>
      </w:pPr>
      <w:r>
        <w:rPr>
          <w:rFonts w:ascii="Times New Roman" w:eastAsia="Times New Roman" w:hAnsi="Times New Roman"/>
          <w:sz w:val="24"/>
        </w:rPr>
        <w:t xml:space="preserve">5.1 Work Accomplished </w:t>
      </w:r>
      <w:r w:rsidR="001F0786">
        <w:rPr>
          <w:rFonts w:ascii="Times New Roman" w:eastAsia="Times New Roman" w:hAnsi="Times New Roman"/>
          <w:color w:val="FF0000"/>
          <w:sz w:val="24"/>
        </w:rPr>
        <w:t xml:space="preserve">(Discussion w.r.t. </w:t>
      </w:r>
      <w:r>
        <w:rPr>
          <w:rFonts w:ascii="Times New Roman" w:eastAsia="Times New Roman" w:hAnsi="Times New Roman"/>
          <w:color w:val="FF0000"/>
          <w:sz w:val="24"/>
        </w:rPr>
        <w:t xml:space="preserve">the </w:t>
      </w:r>
      <w:r w:rsidR="001F0786">
        <w:rPr>
          <w:rFonts w:ascii="Times New Roman" w:eastAsia="Times New Roman" w:hAnsi="Times New Roman"/>
          <w:color w:val="FF0000"/>
          <w:sz w:val="24"/>
        </w:rPr>
        <w:t xml:space="preserve">approved </w:t>
      </w:r>
      <w:r>
        <w:rPr>
          <w:rFonts w:ascii="Times New Roman" w:eastAsia="Times New Roman" w:hAnsi="Times New Roman"/>
          <w:color w:val="FF0000"/>
          <w:sz w:val="24"/>
        </w:rPr>
        <w:t>objectives)</w:t>
      </w:r>
    </w:p>
    <w:p w14:paraId="50321A48" w14:textId="77777777" w:rsidR="00BE37C4" w:rsidRDefault="00BE37C4">
      <w:pPr>
        <w:spacing w:line="41" w:lineRule="exact"/>
        <w:rPr>
          <w:rFonts w:ascii="Times New Roman" w:eastAsia="Times New Roman" w:hAnsi="Times New Roman"/>
        </w:rPr>
      </w:pPr>
    </w:p>
    <w:p w14:paraId="2D272AAD" w14:textId="77777777" w:rsidR="00BE37C4" w:rsidRDefault="00BE37C4">
      <w:pPr>
        <w:spacing w:line="0" w:lineRule="atLeast"/>
        <w:ind w:left="780"/>
        <w:rPr>
          <w:rFonts w:ascii="Times New Roman" w:eastAsia="Times New Roman" w:hAnsi="Times New Roman"/>
          <w:sz w:val="24"/>
        </w:rPr>
      </w:pPr>
      <w:r>
        <w:rPr>
          <w:rFonts w:ascii="Times New Roman" w:eastAsia="Times New Roman" w:hAnsi="Times New Roman"/>
          <w:sz w:val="24"/>
        </w:rPr>
        <w:t>5.2 Conclusions</w:t>
      </w:r>
    </w:p>
    <w:p w14:paraId="529D059D" w14:textId="77777777" w:rsidR="00BE37C4" w:rsidRDefault="00BE37C4">
      <w:pPr>
        <w:spacing w:line="43" w:lineRule="exact"/>
        <w:rPr>
          <w:rFonts w:ascii="Times New Roman" w:eastAsia="Times New Roman" w:hAnsi="Times New Roman"/>
        </w:rPr>
      </w:pPr>
    </w:p>
    <w:p w14:paraId="6CED3EE9" w14:textId="77777777" w:rsidR="00BE37C4" w:rsidRDefault="00BE37C4">
      <w:pPr>
        <w:spacing w:line="0" w:lineRule="atLeast"/>
        <w:ind w:left="780"/>
        <w:rPr>
          <w:rFonts w:ascii="Times New Roman" w:eastAsia="Times New Roman" w:hAnsi="Times New Roman"/>
          <w:sz w:val="24"/>
        </w:rPr>
      </w:pPr>
      <w:r>
        <w:rPr>
          <w:rFonts w:ascii="Times New Roman" w:eastAsia="Times New Roman" w:hAnsi="Times New Roman"/>
          <w:sz w:val="24"/>
        </w:rPr>
        <w:t xml:space="preserve">5.3 Environmental </w:t>
      </w:r>
      <w:r>
        <w:rPr>
          <w:rFonts w:ascii="Times New Roman" w:eastAsia="Times New Roman" w:hAnsi="Times New Roman"/>
          <w:color w:val="FF0000"/>
          <w:sz w:val="24"/>
        </w:rPr>
        <w:t>(/ Economic/ Social)</w:t>
      </w:r>
      <w:r>
        <w:rPr>
          <w:rFonts w:ascii="Times New Roman" w:eastAsia="Times New Roman" w:hAnsi="Times New Roman"/>
          <w:sz w:val="24"/>
        </w:rPr>
        <w:t xml:space="preserve"> Benefits</w:t>
      </w:r>
    </w:p>
    <w:p w14:paraId="6493598B" w14:textId="77777777" w:rsidR="00BE37C4" w:rsidRDefault="00BE37C4">
      <w:pPr>
        <w:spacing w:line="41" w:lineRule="exact"/>
        <w:rPr>
          <w:rFonts w:ascii="Times New Roman" w:eastAsia="Times New Roman" w:hAnsi="Times New Roman"/>
        </w:rPr>
      </w:pPr>
    </w:p>
    <w:p w14:paraId="03DF0EBA" w14:textId="77777777" w:rsidR="00BE37C4" w:rsidRDefault="00BE37C4">
      <w:pPr>
        <w:spacing w:line="0" w:lineRule="atLeast"/>
        <w:ind w:left="780"/>
        <w:rPr>
          <w:rFonts w:ascii="Times New Roman" w:eastAsia="Times New Roman" w:hAnsi="Times New Roman"/>
          <w:sz w:val="24"/>
        </w:rPr>
      </w:pPr>
      <w:r>
        <w:rPr>
          <w:rFonts w:ascii="Times New Roman" w:eastAsia="Times New Roman" w:hAnsi="Times New Roman"/>
          <w:sz w:val="24"/>
        </w:rPr>
        <w:t>5.4 Future Work Plan</w:t>
      </w:r>
    </w:p>
    <w:p w14:paraId="1F44B842" w14:textId="77777777" w:rsidR="00BE37C4" w:rsidRDefault="00BE37C4">
      <w:pPr>
        <w:spacing w:line="46" w:lineRule="exact"/>
        <w:rPr>
          <w:rFonts w:ascii="Times New Roman" w:eastAsia="Times New Roman" w:hAnsi="Times New Roman"/>
        </w:rPr>
      </w:pPr>
    </w:p>
    <w:p w14:paraId="2A5D88C8" w14:textId="77777777" w:rsidR="00BE37C4" w:rsidRDefault="00BE37C4">
      <w:pPr>
        <w:spacing w:line="0" w:lineRule="atLeast"/>
        <w:rPr>
          <w:rFonts w:ascii="Times New Roman" w:eastAsia="Times New Roman" w:hAnsi="Times New Roman"/>
          <w:b/>
          <w:sz w:val="24"/>
        </w:rPr>
      </w:pPr>
      <w:r>
        <w:rPr>
          <w:rFonts w:ascii="Times New Roman" w:eastAsia="Times New Roman" w:hAnsi="Times New Roman"/>
          <w:b/>
          <w:sz w:val="24"/>
        </w:rPr>
        <w:t>APPENDIX A: References</w:t>
      </w:r>
    </w:p>
    <w:p w14:paraId="61551B19" w14:textId="77777777" w:rsidR="00BE37C4" w:rsidRDefault="00BE37C4">
      <w:pPr>
        <w:spacing w:line="41" w:lineRule="exact"/>
        <w:rPr>
          <w:rFonts w:ascii="Times New Roman" w:eastAsia="Times New Roman" w:hAnsi="Times New Roman"/>
        </w:rPr>
      </w:pPr>
    </w:p>
    <w:p w14:paraId="18FD8200" w14:textId="77777777" w:rsidR="00BE37C4" w:rsidRDefault="00BE37C4">
      <w:pPr>
        <w:spacing w:line="0" w:lineRule="atLeast"/>
        <w:rPr>
          <w:rFonts w:ascii="Times New Roman" w:eastAsia="Times New Roman" w:hAnsi="Times New Roman"/>
          <w:b/>
          <w:sz w:val="24"/>
        </w:rPr>
      </w:pPr>
      <w:r>
        <w:rPr>
          <w:rFonts w:ascii="Times New Roman" w:eastAsia="Times New Roman" w:hAnsi="Times New Roman"/>
          <w:b/>
          <w:sz w:val="24"/>
        </w:rPr>
        <w:t>APPENDIX B: Plagiarism Report</w:t>
      </w:r>
    </w:p>
    <w:p w14:paraId="5070ED66" w14:textId="77777777" w:rsidR="00BE37C4" w:rsidRDefault="00BE37C4">
      <w:pPr>
        <w:spacing w:line="200" w:lineRule="exact"/>
        <w:rPr>
          <w:rFonts w:ascii="Times New Roman" w:eastAsia="Times New Roman" w:hAnsi="Times New Roman"/>
        </w:rPr>
      </w:pPr>
    </w:p>
    <w:p w14:paraId="17505320" w14:textId="77777777" w:rsidR="00BE37C4" w:rsidRDefault="00BE37C4">
      <w:pPr>
        <w:spacing w:line="367" w:lineRule="exact"/>
        <w:rPr>
          <w:rFonts w:ascii="Times New Roman" w:eastAsia="Times New Roman" w:hAnsi="Times New Roman"/>
        </w:rPr>
      </w:pPr>
    </w:p>
    <w:p w14:paraId="7F91A9C5" w14:textId="77777777" w:rsidR="00BE37C4" w:rsidRDefault="00BE37C4">
      <w:pPr>
        <w:spacing w:line="264" w:lineRule="auto"/>
        <w:ind w:right="760"/>
        <w:rPr>
          <w:rFonts w:ascii="Times New Roman" w:eastAsia="Times New Roman" w:hAnsi="Times New Roman"/>
          <w:color w:val="FF0000"/>
          <w:sz w:val="24"/>
        </w:rPr>
      </w:pPr>
      <w:r>
        <w:rPr>
          <w:rFonts w:ascii="Times New Roman" w:eastAsia="Times New Roman" w:hAnsi="Times New Roman"/>
          <w:color w:val="FF0000"/>
          <w:sz w:val="24"/>
        </w:rPr>
        <w:t xml:space="preserve">*Note: Diagrams should have a detailed explanation. Do refer </w:t>
      </w:r>
      <w:r w:rsidR="00AD67DD">
        <w:rPr>
          <w:rFonts w:ascii="Times New Roman" w:eastAsia="Times New Roman" w:hAnsi="Times New Roman"/>
          <w:color w:val="FF0000"/>
          <w:sz w:val="24"/>
        </w:rPr>
        <w:t xml:space="preserve">to </w:t>
      </w:r>
      <w:r>
        <w:rPr>
          <w:rFonts w:ascii="Times New Roman" w:eastAsia="Times New Roman" w:hAnsi="Times New Roman"/>
          <w:color w:val="FF0000"/>
          <w:sz w:val="24"/>
        </w:rPr>
        <w:t>figure/table numbers in the running text also.</w:t>
      </w:r>
    </w:p>
    <w:p w14:paraId="122ADEC9" w14:textId="77777777" w:rsidR="00BE37C4" w:rsidRDefault="00BE37C4">
      <w:pPr>
        <w:spacing w:line="200" w:lineRule="exact"/>
        <w:rPr>
          <w:rFonts w:ascii="Times New Roman" w:eastAsia="Times New Roman" w:hAnsi="Times New Roman"/>
        </w:rPr>
      </w:pPr>
    </w:p>
    <w:p w14:paraId="11B16E02" w14:textId="77777777" w:rsidR="00BE37C4" w:rsidRDefault="00BE37C4">
      <w:pPr>
        <w:spacing w:line="200" w:lineRule="exact"/>
        <w:rPr>
          <w:rFonts w:ascii="Times New Roman" w:eastAsia="Times New Roman" w:hAnsi="Times New Roman"/>
        </w:rPr>
      </w:pPr>
    </w:p>
    <w:p w14:paraId="5ED603EA" w14:textId="77777777" w:rsidR="00BE37C4" w:rsidRDefault="00BE37C4">
      <w:pPr>
        <w:spacing w:line="200" w:lineRule="exact"/>
        <w:rPr>
          <w:rFonts w:ascii="Times New Roman" w:eastAsia="Times New Roman" w:hAnsi="Times New Roman"/>
        </w:rPr>
      </w:pPr>
    </w:p>
    <w:p w14:paraId="536102E5" w14:textId="77777777" w:rsidR="00BE37C4" w:rsidRDefault="00BE37C4">
      <w:pPr>
        <w:spacing w:line="200" w:lineRule="exact"/>
        <w:rPr>
          <w:rFonts w:ascii="Times New Roman" w:eastAsia="Times New Roman" w:hAnsi="Times New Roman"/>
        </w:rPr>
      </w:pPr>
    </w:p>
    <w:p w14:paraId="4BB8F1B1" w14:textId="77777777" w:rsidR="00BE37C4" w:rsidRDefault="00BE37C4">
      <w:pPr>
        <w:spacing w:line="200" w:lineRule="exact"/>
        <w:rPr>
          <w:rFonts w:ascii="Times New Roman" w:eastAsia="Times New Roman" w:hAnsi="Times New Roman"/>
        </w:rPr>
      </w:pPr>
    </w:p>
    <w:p w14:paraId="111CFFBA" w14:textId="77777777" w:rsidR="00BE37C4" w:rsidRDefault="00BE37C4">
      <w:pPr>
        <w:spacing w:line="200" w:lineRule="exact"/>
        <w:rPr>
          <w:rFonts w:ascii="Times New Roman" w:eastAsia="Times New Roman" w:hAnsi="Times New Roman"/>
        </w:rPr>
      </w:pPr>
    </w:p>
    <w:p w14:paraId="208B2FAE" w14:textId="77777777" w:rsidR="00BE37C4" w:rsidRDefault="00BE37C4">
      <w:pPr>
        <w:spacing w:line="200" w:lineRule="exact"/>
        <w:rPr>
          <w:rFonts w:ascii="Times New Roman" w:eastAsia="Times New Roman" w:hAnsi="Times New Roman"/>
        </w:rPr>
      </w:pPr>
    </w:p>
    <w:p w14:paraId="16B0E707" w14:textId="77777777" w:rsidR="00BE37C4" w:rsidRDefault="00BE37C4">
      <w:pPr>
        <w:spacing w:line="200" w:lineRule="exact"/>
        <w:rPr>
          <w:rFonts w:ascii="Times New Roman" w:eastAsia="Times New Roman" w:hAnsi="Times New Roman"/>
        </w:rPr>
      </w:pPr>
    </w:p>
    <w:p w14:paraId="1B9BAF98" w14:textId="77777777" w:rsidR="00BE37C4" w:rsidRDefault="00BE37C4">
      <w:pPr>
        <w:spacing w:line="200" w:lineRule="exact"/>
        <w:rPr>
          <w:rFonts w:ascii="Times New Roman" w:eastAsia="Times New Roman" w:hAnsi="Times New Roman"/>
        </w:rPr>
      </w:pPr>
    </w:p>
    <w:p w14:paraId="3EAC089A" w14:textId="77777777" w:rsidR="00BE37C4" w:rsidRDefault="00BE37C4">
      <w:pPr>
        <w:spacing w:line="200" w:lineRule="exact"/>
        <w:rPr>
          <w:rFonts w:ascii="Times New Roman" w:eastAsia="Times New Roman" w:hAnsi="Times New Roman"/>
        </w:rPr>
      </w:pPr>
    </w:p>
    <w:p w14:paraId="68D2C021" w14:textId="77777777" w:rsidR="00BE37C4" w:rsidRDefault="00BE37C4">
      <w:pPr>
        <w:spacing w:line="200" w:lineRule="exact"/>
        <w:rPr>
          <w:rFonts w:ascii="Times New Roman" w:eastAsia="Times New Roman" w:hAnsi="Times New Roman"/>
        </w:rPr>
      </w:pPr>
    </w:p>
    <w:p w14:paraId="78219710" w14:textId="77777777" w:rsidR="00BE37C4" w:rsidRDefault="00BE37C4">
      <w:pPr>
        <w:spacing w:line="200" w:lineRule="exact"/>
        <w:rPr>
          <w:rFonts w:ascii="Times New Roman" w:eastAsia="Times New Roman" w:hAnsi="Times New Roman"/>
        </w:rPr>
      </w:pPr>
    </w:p>
    <w:p w14:paraId="3BAD424A" w14:textId="77777777" w:rsidR="00BE37C4" w:rsidRDefault="00BE37C4">
      <w:pPr>
        <w:spacing w:line="200" w:lineRule="exact"/>
        <w:rPr>
          <w:rFonts w:ascii="Times New Roman" w:eastAsia="Times New Roman" w:hAnsi="Times New Roman"/>
        </w:rPr>
      </w:pPr>
    </w:p>
    <w:p w14:paraId="00D4E5EE" w14:textId="77777777" w:rsidR="00BE37C4" w:rsidRDefault="00BE37C4">
      <w:pPr>
        <w:spacing w:line="200" w:lineRule="exact"/>
        <w:rPr>
          <w:rFonts w:ascii="Times New Roman" w:eastAsia="Times New Roman" w:hAnsi="Times New Roman"/>
        </w:rPr>
      </w:pPr>
    </w:p>
    <w:p w14:paraId="02859529" w14:textId="77777777" w:rsidR="00BE37C4" w:rsidRDefault="00BE37C4">
      <w:pPr>
        <w:spacing w:line="311" w:lineRule="exact"/>
        <w:rPr>
          <w:rFonts w:ascii="Times New Roman" w:eastAsia="Times New Roman" w:hAnsi="Times New Roman"/>
        </w:rPr>
      </w:pPr>
    </w:p>
    <w:p w14:paraId="59B7F420" w14:textId="77777777" w:rsidR="00BE37C4" w:rsidRDefault="00BE37C4">
      <w:pPr>
        <w:spacing w:line="0" w:lineRule="atLeast"/>
        <w:jc w:val="center"/>
        <w:rPr>
          <w:rFonts w:ascii="Times New Roman" w:eastAsia="Times New Roman" w:hAnsi="Times New Roman"/>
          <w:sz w:val="24"/>
        </w:rPr>
      </w:pPr>
      <w:r>
        <w:rPr>
          <w:rFonts w:ascii="Times New Roman" w:eastAsia="Times New Roman" w:hAnsi="Times New Roman"/>
          <w:sz w:val="24"/>
        </w:rPr>
        <w:t>vi</w:t>
      </w:r>
    </w:p>
    <w:p w14:paraId="011D57BD" w14:textId="77777777" w:rsidR="00BE37C4" w:rsidRDefault="00BE37C4">
      <w:pPr>
        <w:spacing w:line="0" w:lineRule="atLeast"/>
        <w:jc w:val="center"/>
        <w:rPr>
          <w:rFonts w:ascii="Times New Roman" w:eastAsia="Times New Roman" w:hAnsi="Times New Roman"/>
          <w:sz w:val="24"/>
        </w:rPr>
        <w:sectPr w:rsidR="00BE37C4">
          <w:pgSz w:w="12240" w:h="15840"/>
          <w:pgMar w:top="1432" w:right="1440" w:bottom="432" w:left="1440" w:header="0" w:footer="0" w:gutter="0"/>
          <w:cols w:space="0" w:equalWidth="0">
            <w:col w:w="9360"/>
          </w:cols>
          <w:docGrid w:linePitch="360"/>
        </w:sectPr>
      </w:pPr>
    </w:p>
    <w:p w14:paraId="5DBBAC4C" w14:textId="77777777" w:rsidR="00BE37C4" w:rsidRDefault="00BE37C4">
      <w:pPr>
        <w:spacing w:line="0" w:lineRule="atLeast"/>
        <w:ind w:left="120"/>
        <w:rPr>
          <w:rFonts w:ascii="Times New Roman" w:eastAsia="Times New Roman" w:hAnsi="Times New Roman"/>
          <w:b/>
          <w:sz w:val="32"/>
        </w:rPr>
      </w:pPr>
      <w:bookmarkStart w:id="6" w:name="page7"/>
      <w:bookmarkEnd w:id="6"/>
      <w:r>
        <w:rPr>
          <w:rFonts w:ascii="Times New Roman" w:eastAsia="Times New Roman" w:hAnsi="Times New Roman"/>
          <w:b/>
          <w:sz w:val="32"/>
        </w:rPr>
        <w:lastRenderedPageBreak/>
        <w:t>LIST OF TABLES</w:t>
      </w:r>
    </w:p>
    <w:p w14:paraId="03CDDA1F" w14:textId="77777777" w:rsidR="00BE37C4" w:rsidRDefault="00BE37C4">
      <w:pPr>
        <w:spacing w:line="20" w:lineRule="exact"/>
        <w:rPr>
          <w:rFonts w:ascii="Times New Roman" w:eastAsia="Times New Roman" w:hAnsi="Times New Roman"/>
        </w:rPr>
      </w:pPr>
      <w:r>
        <w:rPr>
          <w:rFonts w:ascii="Times New Roman" w:eastAsia="Times New Roman" w:hAnsi="Times New Roman"/>
          <w:b/>
          <w:sz w:val="32"/>
        </w:rPr>
        <w:pict w14:anchorId="4B3B6A7F">
          <v:line id="_x0000_s1032" style="position:absolute;z-index:-251663872" from="-1.5pt,9.4pt" to="480.75pt,9.4pt" o:userdrawn="t" strokeweight="3pt"/>
        </w:pict>
      </w:r>
    </w:p>
    <w:p w14:paraId="0B359588" w14:textId="77777777" w:rsidR="00BE37C4" w:rsidRDefault="00BE37C4">
      <w:pPr>
        <w:spacing w:line="20" w:lineRule="exact"/>
        <w:rPr>
          <w:rFonts w:ascii="Times New Roman" w:eastAsia="Times New Roman" w:hAnsi="Times New Roman"/>
        </w:rPr>
        <w:sectPr w:rsidR="00BE37C4">
          <w:pgSz w:w="12240" w:h="15840"/>
          <w:pgMar w:top="1438" w:right="1320" w:bottom="432" w:left="1320" w:header="0" w:footer="0" w:gutter="0"/>
          <w:cols w:space="0" w:equalWidth="0">
            <w:col w:w="9600"/>
          </w:cols>
          <w:docGrid w:linePitch="360"/>
        </w:sectPr>
      </w:pPr>
    </w:p>
    <w:p w14:paraId="21B633B6" w14:textId="77777777" w:rsidR="00BE37C4" w:rsidRDefault="00BE37C4">
      <w:pPr>
        <w:spacing w:line="200" w:lineRule="exact"/>
        <w:rPr>
          <w:rFonts w:ascii="Times New Roman" w:eastAsia="Times New Roman" w:hAnsi="Times New Roman"/>
        </w:rPr>
      </w:pPr>
    </w:p>
    <w:p w14:paraId="65EA9486" w14:textId="77777777" w:rsidR="00BE37C4" w:rsidRDefault="00BE37C4">
      <w:pPr>
        <w:spacing w:line="200" w:lineRule="exact"/>
        <w:rPr>
          <w:rFonts w:ascii="Times New Roman" w:eastAsia="Times New Roman" w:hAnsi="Times New Roman"/>
        </w:rPr>
      </w:pPr>
    </w:p>
    <w:p w14:paraId="7350B67D" w14:textId="77777777" w:rsidR="00BE37C4" w:rsidRDefault="00BE37C4">
      <w:pPr>
        <w:spacing w:line="200" w:lineRule="exact"/>
        <w:rPr>
          <w:rFonts w:ascii="Times New Roman" w:eastAsia="Times New Roman" w:hAnsi="Times New Roman"/>
        </w:rPr>
      </w:pPr>
    </w:p>
    <w:p w14:paraId="7A75C321" w14:textId="77777777" w:rsidR="00BE37C4" w:rsidRDefault="00BE37C4">
      <w:pPr>
        <w:spacing w:line="200" w:lineRule="exact"/>
        <w:rPr>
          <w:rFonts w:ascii="Times New Roman" w:eastAsia="Times New Roman" w:hAnsi="Times New Roman"/>
        </w:rPr>
      </w:pPr>
    </w:p>
    <w:p w14:paraId="12CBD495" w14:textId="77777777" w:rsidR="00BE37C4" w:rsidRDefault="00BE37C4">
      <w:pPr>
        <w:spacing w:line="200" w:lineRule="exact"/>
        <w:rPr>
          <w:rFonts w:ascii="Times New Roman" w:eastAsia="Times New Roman" w:hAnsi="Times New Roman"/>
        </w:rPr>
      </w:pPr>
    </w:p>
    <w:p w14:paraId="30A71AE4" w14:textId="77777777" w:rsidR="00BE37C4" w:rsidRDefault="00BE37C4">
      <w:pPr>
        <w:spacing w:line="273" w:lineRule="exact"/>
        <w:rPr>
          <w:rFonts w:ascii="Times New Roman" w:eastAsia="Times New Roman" w:hAnsi="Times New Roman"/>
        </w:rPr>
      </w:pPr>
    </w:p>
    <w:tbl>
      <w:tblPr>
        <w:tblW w:w="0" w:type="auto"/>
        <w:tblInd w:w="0" w:type="dxa"/>
        <w:tblLayout w:type="fixed"/>
        <w:tblCellMar>
          <w:top w:w="0" w:type="dxa"/>
          <w:left w:w="0" w:type="dxa"/>
          <w:bottom w:w="0" w:type="dxa"/>
          <w:right w:w="0" w:type="dxa"/>
        </w:tblCellMar>
        <w:tblLook w:val="0000" w:firstRow="0" w:lastRow="0" w:firstColumn="0" w:lastColumn="0" w:noHBand="0" w:noVBand="0"/>
      </w:tblPr>
      <w:tblGrid>
        <w:gridCol w:w="20"/>
        <w:gridCol w:w="1380"/>
        <w:gridCol w:w="5400"/>
        <w:gridCol w:w="2800"/>
      </w:tblGrid>
      <w:tr w:rsidR="00BE37C4" w14:paraId="045ED86B" w14:textId="77777777">
        <w:trPr>
          <w:trHeight w:val="283"/>
        </w:trPr>
        <w:tc>
          <w:tcPr>
            <w:tcW w:w="20" w:type="dxa"/>
            <w:vAlign w:val="bottom"/>
          </w:tcPr>
          <w:p w14:paraId="15BF709A" w14:textId="77777777" w:rsidR="00BE37C4" w:rsidRDefault="00BE37C4">
            <w:pPr>
              <w:spacing w:line="0" w:lineRule="atLeast"/>
              <w:rPr>
                <w:rFonts w:ascii="Times New Roman" w:eastAsia="Times New Roman" w:hAnsi="Times New Roman"/>
                <w:sz w:val="24"/>
              </w:rPr>
            </w:pPr>
          </w:p>
        </w:tc>
        <w:tc>
          <w:tcPr>
            <w:tcW w:w="1380" w:type="dxa"/>
            <w:tcBorders>
              <w:top w:val="single" w:sz="8" w:space="0" w:color="auto"/>
            </w:tcBorders>
            <w:vAlign w:val="bottom"/>
          </w:tcPr>
          <w:p w14:paraId="6C4F7A44" w14:textId="77777777" w:rsidR="00BE37C4" w:rsidRDefault="00BE37C4">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Table No.</w:t>
            </w:r>
          </w:p>
        </w:tc>
        <w:tc>
          <w:tcPr>
            <w:tcW w:w="5400" w:type="dxa"/>
            <w:tcBorders>
              <w:top w:val="single" w:sz="8" w:space="0" w:color="auto"/>
            </w:tcBorders>
            <w:vAlign w:val="bottom"/>
          </w:tcPr>
          <w:p w14:paraId="401276FE" w14:textId="77777777" w:rsidR="00BE37C4" w:rsidRDefault="00BE37C4">
            <w:pPr>
              <w:spacing w:line="0" w:lineRule="atLeast"/>
              <w:ind w:left="2980"/>
              <w:rPr>
                <w:rFonts w:ascii="Times New Roman" w:eastAsia="Times New Roman" w:hAnsi="Times New Roman"/>
                <w:b/>
                <w:sz w:val="24"/>
              </w:rPr>
            </w:pPr>
            <w:r>
              <w:rPr>
                <w:rFonts w:ascii="Times New Roman" w:eastAsia="Times New Roman" w:hAnsi="Times New Roman"/>
                <w:b/>
                <w:sz w:val="24"/>
              </w:rPr>
              <w:t>Caption</w:t>
            </w:r>
          </w:p>
        </w:tc>
        <w:tc>
          <w:tcPr>
            <w:tcW w:w="2800" w:type="dxa"/>
            <w:tcBorders>
              <w:top w:val="single" w:sz="8" w:space="0" w:color="auto"/>
            </w:tcBorders>
            <w:vAlign w:val="bottom"/>
          </w:tcPr>
          <w:p w14:paraId="1F6BC485" w14:textId="77777777" w:rsidR="00BE37C4" w:rsidRDefault="00BE37C4">
            <w:pPr>
              <w:spacing w:line="0" w:lineRule="atLeast"/>
              <w:ind w:left="1600"/>
              <w:rPr>
                <w:rFonts w:ascii="Times New Roman" w:eastAsia="Times New Roman" w:hAnsi="Times New Roman"/>
                <w:b/>
                <w:sz w:val="24"/>
              </w:rPr>
            </w:pPr>
            <w:r>
              <w:rPr>
                <w:rFonts w:ascii="Times New Roman" w:eastAsia="Times New Roman" w:hAnsi="Times New Roman"/>
                <w:b/>
                <w:sz w:val="24"/>
              </w:rPr>
              <w:t>Page No.</w:t>
            </w:r>
          </w:p>
        </w:tc>
      </w:tr>
      <w:tr w:rsidR="00BE37C4" w14:paraId="4F1E1BAA" w14:textId="77777777">
        <w:trPr>
          <w:trHeight w:val="140"/>
        </w:trPr>
        <w:tc>
          <w:tcPr>
            <w:tcW w:w="20" w:type="dxa"/>
            <w:vAlign w:val="bottom"/>
          </w:tcPr>
          <w:p w14:paraId="45A139E4" w14:textId="77777777" w:rsidR="00BE37C4" w:rsidRDefault="00BE37C4">
            <w:pPr>
              <w:spacing w:line="0" w:lineRule="atLeast"/>
              <w:rPr>
                <w:rFonts w:ascii="Times New Roman" w:eastAsia="Times New Roman" w:hAnsi="Times New Roman"/>
                <w:sz w:val="12"/>
              </w:rPr>
            </w:pPr>
          </w:p>
        </w:tc>
        <w:tc>
          <w:tcPr>
            <w:tcW w:w="1380" w:type="dxa"/>
            <w:tcBorders>
              <w:bottom w:val="single" w:sz="8" w:space="0" w:color="auto"/>
            </w:tcBorders>
            <w:vAlign w:val="bottom"/>
          </w:tcPr>
          <w:p w14:paraId="5536C26F" w14:textId="77777777" w:rsidR="00BE37C4" w:rsidRDefault="00BE37C4">
            <w:pPr>
              <w:spacing w:line="0" w:lineRule="atLeast"/>
              <w:rPr>
                <w:rFonts w:ascii="Times New Roman" w:eastAsia="Times New Roman" w:hAnsi="Times New Roman"/>
                <w:sz w:val="12"/>
              </w:rPr>
            </w:pPr>
          </w:p>
        </w:tc>
        <w:tc>
          <w:tcPr>
            <w:tcW w:w="5400" w:type="dxa"/>
            <w:tcBorders>
              <w:bottom w:val="single" w:sz="8" w:space="0" w:color="auto"/>
            </w:tcBorders>
            <w:vAlign w:val="bottom"/>
          </w:tcPr>
          <w:p w14:paraId="30CDF7AA" w14:textId="77777777" w:rsidR="00BE37C4" w:rsidRDefault="00BE37C4">
            <w:pPr>
              <w:spacing w:line="0" w:lineRule="atLeast"/>
              <w:rPr>
                <w:rFonts w:ascii="Times New Roman" w:eastAsia="Times New Roman" w:hAnsi="Times New Roman"/>
                <w:sz w:val="12"/>
              </w:rPr>
            </w:pPr>
          </w:p>
        </w:tc>
        <w:tc>
          <w:tcPr>
            <w:tcW w:w="2800" w:type="dxa"/>
            <w:tcBorders>
              <w:bottom w:val="single" w:sz="8" w:space="0" w:color="auto"/>
            </w:tcBorders>
            <w:vAlign w:val="bottom"/>
          </w:tcPr>
          <w:p w14:paraId="68A2F857" w14:textId="77777777" w:rsidR="00BE37C4" w:rsidRDefault="00BE37C4">
            <w:pPr>
              <w:spacing w:line="0" w:lineRule="atLeast"/>
              <w:rPr>
                <w:rFonts w:ascii="Times New Roman" w:eastAsia="Times New Roman" w:hAnsi="Times New Roman"/>
                <w:sz w:val="12"/>
              </w:rPr>
            </w:pPr>
          </w:p>
        </w:tc>
      </w:tr>
      <w:tr w:rsidR="00BE37C4" w14:paraId="1605D764" w14:textId="77777777">
        <w:trPr>
          <w:trHeight w:val="260"/>
        </w:trPr>
        <w:tc>
          <w:tcPr>
            <w:tcW w:w="20" w:type="dxa"/>
            <w:vAlign w:val="bottom"/>
          </w:tcPr>
          <w:p w14:paraId="51181E7A" w14:textId="77777777" w:rsidR="00BE37C4" w:rsidRDefault="00BE37C4">
            <w:pPr>
              <w:spacing w:line="0" w:lineRule="atLeast"/>
              <w:rPr>
                <w:rFonts w:ascii="Times New Roman" w:eastAsia="Times New Roman" w:hAnsi="Times New Roman"/>
                <w:sz w:val="22"/>
              </w:rPr>
            </w:pPr>
          </w:p>
        </w:tc>
        <w:tc>
          <w:tcPr>
            <w:tcW w:w="1380" w:type="dxa"/>
            <w:vAlign w:val="bottom"/>
          </w:tcPr>
          <w:p w14:paraId="2556005E" w14:textId="77777777" w:rsidR="00BE37C4" w:rsidRDefault="00BE37C4">
            <w:pPr>
              <w:spacing w:line="260" w:lineRule="exact"/>
              <w:jc w:val="center"/>
              <w:rPr>
                <w:rFonts w:ascii="Times New Roman" w:eastAsia="Times New Roman" w:hAnsi="Times New Roman"/>
                <w:w w:val="99"/>
                <w:sz w:val="24"/>
              </w:rPr>
            </w:pPr>
            <w:r>
              <w:rPr>
                <w:rFonts w:ascii="Times New Roman" w:eastAsia="Times New Roman" w:hAnsi="Times New Roman"/>
                <w:w w:val="99"/>
                <w:sz w:val="24"/>
              </w:rPr>
              <w:t>Table 1</w:t>
            </w:r>
          </w:p>
        </w:tc>
        <w:tc>
          <w:tcPr>
            <w:tcW w:w="5400" w:type="dxa"/>
            <w:vAlign w:val="bottom"/>
          </w:tcPr>
          <w:p w14:paraId="6F58EC04" w14:textId="77777777" w:rsidR="00BE37C4" w:rsidRDefault="00BE37C4">
            <w:pPr>
              <w:spacing w:line="260" w:lineRule="exact"/>
              <w:ind w:left="180"/>
              <w:rPr>
                <w:rFonts w:ascii="Times New Roman" w:eastAsia="Times New Roman" w:hAnsi="Times New Roman"/>
                <w:sz w:val="24"/>
              </w:rPr>
            </w:pPr>
            <w:r>
              <w:rPr>
                <w:rFonts w:ascii="Times New Roman" w:eastAsia="Times New Roman" w:hAnsi="Times New Roman"/>
                <w:sz w:val="24"/>
              </w:rPr>
              <w:t>Table 1 caption goes here..</w:t>
            </w:r>
          </w:p>
        </w:tc>
        <w:tc>
          <w:tcPr>
            <w:tcW w:w="2800" w:type="dxa"/>
            <w:vAlign w:val="bottom"/>
          </w:tcPr>
          <w:p w14:paraId="41633570" w14:textId="77777777" w:rsidR="00BE37C4" w:rsidRDefault="00BE37C4">
            <w:pPr>
              <w:spacing w:line="260" w:lineRule="exact"/>
              <w:ind w:right="560"/>
              <w:jc w:val="right"/>
              <w:rPr>
                <w:rFonts w:ascii="Times New Roman" w:eastAsia="Times New Roman" w:hAnsi="Times New Roman"/>
                <w:sz w:val="24"/>
              </w:rPr>
            </w:pPr>
            <w:r>
              <w:rPr>
                <w:rFonts w:ascii="Times New Roman" w:eastAsia="Times New Roman" w:hAnsi="Times New Roman"/>
                <w:sz w:val="24"/>
              </w:rPr>
              <w:t>1</w:t>
            </w:r>
          </w:p>
        </w:tc>
      </w:tr>
      <w:tr w:rsidR="00BE37C4" w14:paraId="1E38D009" w14:textId="77777777">
        <w:trPr>
          <w:trHeight w:val="144"/>
        </w:trPr>
        <w:tc>
          <w:tcPr>
            <w:tcW w:w="20" w:type="dxa"/>
            <w:vAlign w:val="bottom"/>
          </w:tcPr>
          <w:p w14:paraId="7924D8AA" w14:textId="77777777" w:rsidR="00BE37C4" w:rsidRDefault="00BE37C4">
            <w:pPr>
              <w:spacing w:line="0" w:lineRule="atLeast"/>
              <w:rPr>
                <w:rFonts w:ascii="Times New Roman" w:eastAsia="Times New Roman" w:hAnsi="Times New Roman"/>
                <w:sz w:val="12"/>
              </w:rPr>
            </w:pPr>
          </w:p>
        </w:tc>
        <w:tc>
          <w:tcPr>
            <w:tcW w:w="1380" w:type="dxa"/>
            <w:tcBorders>
              <w:bottom w:val="single" w:sz="8" w:space="0" w:color="auto"/>
            </w:tcBorders>
            <w:vAlign w:val="bottom"/>
          </w:tcPr>
          <w:p w14:paraId="1598DA96" w14:textId="77777777" w:rsidR="00BE37C4" w:rsidRDefault="00BE37C4">
            <w:pPr>
              <w:spacing w:line="0" w:lineRule="atLeast"/>
              <w:rPr>
                <w:rFonts w:ascii="Times New Roman" w:eastAsia="Times New Roman" w:hAnsi="Times New Roman"/>
                <w:sz w:val="12"/>
              </w:rPr>
            </w:pPr>
          </w:p>
        </w:tc>
        <w:tc>
          <w:tcPr>
            <w:tcW w:w="5400" w:type="dxa"/>
            <w:tcBorders>
              <w:bottom w:val="single" w:sz="8" w:space="0" w:color="auto"/>
            </w:tcBorders>
            <w:vAlign w:val="bottom"/>
          </w:tcPr>
          <w:p w14:paraId="24066477" w14:textId="77777777" w:rsidR="00BE37C4" w:rsidRDefault="00BE37C4">
            <w:pPr>
              <w:spacing w:line="0" w:lineRule="atLeast"/>
              <w:rPr>
                <w:rFonts w:ascii="Times New Roman" w:eastAsia="Times New Roman" w:hAnsi="Times New Roman"/>
                <w:sz w:val="12"/>
              </w:rPr>
            </w:pPr>
          </w:p>
        </w:tc>
        <w:tc>
          <w:tcPr>
            <w:tcW w:w="2800" w:type="dxa"/>
            <w:tcBorders>
              <w:bottom w:val="single" w:sz="8" w:space="0" w:color="auto"/>
            </w:tcBorders>
            <w:vAlign w:val="bottom"/>
          </w:tcPr>
          <w:p w14:paraId="2448F702" w14:textId="77777777" w:rsidR="00BE37C4" w:rsidRDefault="00BE37C4">
            <w:pPr>
              <w:spacing w:line="0" w:lineRule="atLeast"/>
              <w:rPr>
                <w:rFonts w:ascii="Times New Roman" w:eastAsia="Times New Roman" w:hAnsi="Times New Roman"/>
                <w:sz w:val="12"/>
              </w:rPr>
            </w:pPr>
          </w:p>
        </w:tc>
      </w:tr>
      <w:tr w:rsidR="00BE37C4" w14:paraId="11C01C24" w14:textId="77777777">
        <w:trPr>
          <w:trHeight w:val="258"/>
        </w:trPr>
        <w:tc>
          <w:tcPr>
            <w:tcW w:w="20" w:type="dxa"/>
            <w:vAlign w:val="bottom"/>
          </w:tcPr>
          <w:p w14:paraId="0491A79D" w14:textId="77777777" w:rsidR="00BE37C4" w:rsidRDefault="00BE37C4">
            <w:pPr>
              <w:spacing w:line="0" w:lineRule="atLeast"/>
              <w:rPr>
                <w:rFonts w:ascii="Times New Roman" w:eastAsia="Times New Roman" w:hAnsi="Times New Roman"/>
                <w:sz w:val="22"/>
              </w:rPr>
            </w:pPr>
          </w:p>
        </w:tc>
        <w:tc>
          <w:tcPr>
            <w:tcW w:w="1380" w:type="dxa"/>
            <w:vAlign w:val="bottom"/>
          </w:tcPr>
          <w:p w14:paraId="62D7EA4E" w14:textId="77777777" w:rsidR="00BE37C4" w:rsidRDefault="00BE37C4">
            <w:pPr>
              <w:spacing w:line="258" w:lineRule="exact"/>
              <w:jc w:val="center"/>
              <w:rPr>
                <w:rFonts w:ascii="Times New Roman" w:eastAsia="Times New Roman" w:hAnsi="Times New Roman"/>
                <w:w w:val="99"/>
                <w:sz w:val="24"/>
              </w:rPr>
            </w:pPr>
            <w:r>
              <w:rPr>
                <w:rFonts w:ascii="Times New Roman" w:eastAsia="Times New Roman" w:hAnsi="Times New Roman"/>
                <w:w w:val="99"/>
                <w:sz w:val="24"/>
              </w:rPr>
              <w:t>Table 2</w:t>
            </w:r>
          </w:p>
        </w:tc>
        <w:tc>
          <w:tcPr>
            <w:tcW w:w="5400" w:type="dxa"/>
            <w:vAlign w:val="bottom"/>
          </w:tcPr>
          <w:p w14:paraId="10449BFD" w14:textId="77777777" w:rsidR="00BE37C4" w:rsidRDefault="00BE37C4">
            <w:pPr>
              <w:spacing w:line="258" w:lineRule="exact"/>
              <w:ind w:left="180"/>
              <w:rPr>
                <w:rFonts w:ascii="Times New Roman" w:eastAsia="Times New Roman" w:hAnsi="Times New Roman"/>
                <w:sz w:val="24"/>
              </w:rPr>
            </w:pPr>
            <w:r>
              <w:rPr>
                <w:rFonts w:ascii="Times New Roman" w:eastAsia="Times New Roman" w:hAnsi="Times New Roman"/>
                <w:sz w:val="24"/>
              </w:rPr>
              <w:t>Table 2 caption goes here..</w:t>
            </w:r>
          </w:p>
        </w:tc>
        <w:tc>
          <w:tcPr>
            <w:tcW w:w="2800" w:type="dxa"/>
            <w:vAlign w:val="bottom"/>
          </w:tcPr>
          <w:p w14:paraId="3320F0BC" w14:textId="77777777" w:rsidR="00BE37C4" w:rsidRDefault="00BE37C4">
            <w:pPr>
              <w:spacing w:line="258" w:lineRule="exact"/>
              <w:ind w:right="540"/>
              <w:jc w:val="right"/>
              <w:rPr>
                <w:rFonts w:ascii="Times New Roman" w:eastAsia="Times New Roman" w:hAnsi="Times New Roman"/>
                <w:sz w:val="24"/>
              </w:rPr>
            </w:pPr>
            <w:r>
              <w:rPr>
                <w:rFonts w:ascii="Times New Roman" w:eastAsia="Times New Roman" w:hAnsi="Times New Roman"/>
                <w:sz w:val="24"/>
              </w:rPr>
              <w:t>--</w:t>
            </w:r>
          </w:p>
        </w:tc>
      </w:tr>
      <w:tr w:rsidR="00BE37C4" w14:paraId="003D16E0" w14:textId="77777777">
        <w:trPr>
          <w:trHeight w:val="147"/>
        </w:trPr>
        <w:tc>
          <w:tcPr>
            <w:tcW w:w="20" w:type="dxa"/>
            <w:tcBorders>
              <w:bottom w:val="single" w:sz="8" w:space="0" w:color="auto"/>
            </w:tcBorders>
            <w:vAlign w:val="bottom"/>
          </w:tcPr>
          <w:p w14:paraId="12043B44" w14:textId="77777777" w:rsidR="00BE37C4" w:rsidRDefault="00BE37C4">
            <w:pPr>
              <w:spacing w:line="0" w:lineRule="atLeast"/>
              <w:rPr>
                <w:rFonts w:ascii="Times New Roman" w:eastAsia="Times New Roman" w:hAnsi="Times New Roman"/>
                <w:sz w:val="12"/>
              </w:rPr>
            </w:pPr>
          </w:p>
        </w:tc>
        <w:tc>
          <w:tcPr>
            <w:tcW w:w="1380" w:type="dxa"/>
            <w:tcBorders>
              <w:bottom w:val="single" w:sz="8" w:space="0" w:color="auto"/>
            </w:tcBorders>
            <w:vAlign w:val="bottom"/>
          </w:tcPr>
          <w:p w14:paraId="47625D4B" w14:textId="77777777" w:rsidR="00BE37C4" w:rsidRDefault="00BE37C4">
            <w:pPr>
              <w:spacing w:line="0" w:lineRule="atLeast"/>
              <w:rPr>
                <w:rFonts w:ascii="Times New Roman" w:eastAsia="Times New Roman" w:hAnsi="Times New Roman"/>
                <w:sz w:val="12"/>
              </w:rPr>
            </w:pPr>
          </w:p>
        </w:tc>
        <w:tc>
          <w:tcPr>
            <w:tcW w:w="5400" w:type="dxa"/>
            <w:tcBorders>
              <w:bottom w:val="single" w:sz="8" w:space="0" w:color="auto"/>
            </w:tcBorders>
            <w:vAlign w:val="bottom"/>
          </w:tcPr>
          <w:p w14:paraId="23A1EBED" w14:textId="77777777" w:rsidR="00BE37C4" w:rsidRDefault="00BE37C4">
            <w:pPr>
              <w:spacing w:line="0" w:lineRule="atLeast"/>
              <w:rPr>
                <w:rFonts w:ascii="Times New Roman" w:eastAsia="Times New Roman" w:hAnsi="Times New Roman"/>
                <w:sz w:val="12"/>
              </w:rPr>
            </w:pPr>
          </w:p>
        </w:tc>
        <w:tc>
          <w:tcPr>
            <w:tcW w:w="2800" w:type="dxa"/>
            <w:tcBorders>
              <w:bottom w:val="single" w:sz="8" w:space="0" w:color="auto"/>
            </w:tcBorders>
            <w:vAlign w:val="bottom"/>
          </w:tcPr>
          <w:p w14:paraId="15E4A93C" w14:textId="77777777" w:rsidR="00BE37C4" w:rsidRDefault="00BE37C4">
            <w:pPr>
              <w:spacing w:line="0" w:lineRule="atLeast"/>
              <w:rPr>
                <w:rFonts w:ascii="Times New Roman" w:eastAsia="Times New Roman" w:hAnsi="Times New Roman"/>
                <w:sz w:val="12"/>
              </w:rPr>
            </w:pPr>
          </w:p>
        </w:tc>
      </w:tr>
    </w:tbl>
    <w:p w14:paraId="42A34C11" w14:textId="77777777" w:rsidR="00BE37C4" w:rsidRDefault="00BE37C4">
      <w:pPr>
        <w:spacing w:line="200" w:lineRule="exact"/>
        <w:rPr>
          <w:rFonts w:ascii="Times New Roman" w:eastAsia="Times New Roman" w:hAnsi="Times New Roman"/>
        </w:rPr>
      </w:pPr>
    </w:p>
    <w:p w14:paraId="0DAA06F7" w14:textId="77777777" w:rsidR="00BE37C4" w:rsidRDefault="00BE37C4">
      <w:pPr>
        <w:spacing w:line="200" w:lineRule="exact"/>
        <w:rPr>
          <w:rFonts w:ascii="Times New Roman" w:eastAsia="Times New Roman" w:hAnsi="Times New Roman"/>
        </w:rPr>
      </w:pPr>
    </w:p>
    <w:p w14:paraId="4ED9EAFA" w14:textId="77777777" w:rsidR="00BE37C4" w:rsidRDefault="00BE37C4">
      <w:pPr>
        <w:spacing w:line="200" w:lineRule="exact"/>
        <w:rPr>
          <w:rFonts w:ascii="Times New Roman" w:eastAsia="Times New Roman" w:hAnsi="Times New Roman"/>
        </w:rPr>
      </w:pPr>
    </w:p>
    <w:p w14:paraId="191849F8" w14:textId="77777777" w:rsidR="00BE37C4" w:rsidRDefault="00BE37C4">
      <w:pPr>
        <w:spacing w:line="200" w:lineRule="exact"/>
        <w:rPr>
          <w:rFonts w:ascii="Times New Roman" w:eastAsia="Times New Roman" w:hAnsi="Times New Roman"/>
        </w:rPr>
      </w:pPr>
    </w:p>
    <w:p w14:paraId="53DA7E11" w14:textId="77777777" w:rsidR="00BE37C4" w:rsidRDefault="00BE37C4">
      <w:pPr>
        <w:spacing w:line="200" w:lineRule="exact"/>
        <w:rPr>
          <w:rFonts w:ascii="Times New Roman" w:eastAsia="Times New Roman" w:hAnsi="Times New Roman"/>
        </w:rPr>
      </w:pPr>
    </w:p>
    <w:p w14:paraId="00233D41" w14:textId="77777777" w:rsidR="00BE37C4" w:rsidRDefault="00BE37C4">
      <w:pPr>
        <w:spacing w:line="200" w:lineRule="exact"/>
        <w:rPr>
          <w:rFonts w:ascii="Times New Roman" w:eastAsia="Times New Roman" w:hAnsi="Times New Roman"/>
        </w:rPr>
      </w:pPr>
    </w:p>
    <w:p w14:paraId="62F18961" w14:textId="77777777" w:rsidR="00BE37C4" w:rsidRDefault="00BE37C4">
      <w:pPr>
        <w:spacing w:line="200" w:lineRule="exact"/>
        <w:rPr>
          <w:rFonts w:ascii="Times New Roman" w:eastAsia="Times New Roman" w:hAnsi="Times New Roman"/>
        </w:rPr>
      </w:pPr>
    </w:p>
    <w:p w14:paraId="673032DE" w14:textId="77777777" w:rsidR="00BE37C4" w:rsidRDefault="00BE37C4">
      <w:pPr>
        <w:spacing w:line="200" w:lineRule="exact"/>
        <w:rPr>
          <w:rFonts w:ascii="Times New Roman" w:eastAsia="Times New Roman" w:hAnsi="Times New Roman"/>
        </w:rPr>
      </w:pPr>
    </w:p>
    <w:p w14:paraId="3F1C54B3" w14:textId="77777777" w:rsidR="00BE37C4" w:rsidRDefault="00BE37C4">
      <w:pPr>
        <w:spacing w:line="200" w:lineRule="exact"/>
        <w:rPr>
          <w:rFonts w:ascii="Times New Roman" w:eastAsia="Times New Roman" w:hAnsi="Times New Roman"/>
        </w:rPr>
      </w:pPr>
    </w:p>
    <w:p w14:paraId="3CEA4001" w14:textId="77777777" w:rsidR="00BE37C4" w:rsidRDefault="00BE37C4">
      <w:pPr>
        <w:spacing w:line="200" w:lineRule="exact"/>
        <w:rPr>
          <w:rFonts w:ascii="Times New Roman" w:eastAsia="Times New Roman" w:hAnsi="Times New Roman"/>
        </w:rPr>
      </w:pPr>
    </w:p>
    <w:p w14:paraId="01A62C33" w14:textId="77777777" w:rsidR="00BE37C4" w:rsidRDefault="00BE37C4">
      <w:pPr>
        <w:spacing w:line="200" w:lineRule="exact"/>
        <w:rPr>
          <w:rFonts w:ascii="Times New Roman" w:eastAsia="Times New Roman" w:hAnsi="Times New Roman"/>
        </w:rPr>
      </w:pPr>
    </w:p>
    <w:p w14:paraId="5EFA5F17" w14:textId="77777777" w:rsidR="00BE37C4" w:rsidRDefault="00BE37C4">
      <w:pPr>
        <w:spacing w:line="200" w:lineRule="exact"/>
        <w:rPr>
          <w:rFonts w:ascii="Times New Roman" w:eastAsia="Times New Roman" w:hAnsi="Times New Roman"/>
        </w:rPr>
      </w:pPr>
    </w:p>
    <w:p w14:paraId="461EE8E5" w14:textId="77777777" w:rsidR="00BE37C4" w:rsidRDefault="00BE37C4">
      <w:pPr>
        <w:spacing w:line="200" w:lineRule="exact"/>
        <w:rPr>
          <w:rFonts w:ascii="Times New Roman" w:eastAsia="Times New Roman" w:hAnsi="Times New Roman"/>
        </w:rPr>
      </w:pPr>
    </w:p>
    <w:p w14:paraId="2AD981F1" w14:textId="77777777" w:rsidR="00BE37C4" w:rsidRDefault="00BE37C4">
      <w:pPr>
        <w:spacing w:line="200" w:lineRule="exact"/>
        <w:rPr>
          <w:rFonts w:ascii="Times New Roman" w:eastAsia="Times New Roman" w:hAnsi="Times New Roman"/>
        </w:rPr>
      </w:pPr>
    </w:p>
    <w:p w14:paraId="755AD1D7" w14:textId="77777777" w:rsidR="00BE37C4" w:rsidRDefault="00BE37C4">
      <w:pPr>
        <w:spacing w:line="200" w:lineRule="exact"/>
        <w:rPr>
          <w:rFonts w:ascii="Times New Roman" w:eastAsia="Times New Roman" w:hAnsi="Times New Roman"/>
        </w:rPr>
      </w:pPr>
    </w:p>
    <w:p w14:paraId="38311666" w14:textId="77777777" w:rsidR="00BE37C4" w:rsidRDefault="00BE37C4">
      <w:pPr>
        <w:spacing w:line="200" w:lineRule="exact"/>
        <w:rPr>
          <w:rFonts w:ascii="Times New Roman" w:eastAsia="Times New Roman" w:hAnsi="Times New Roman"/>
        </w:rPr>
      </w:pPr>
    </w:p>
    <w:p w14:paraId="4E35131B" w14:textId="77777777" w:rsidR="00BE37C4" w:rsidRDefault="00BE37C4">
      <w:pPr>
        <w:spacing w:line="200" w:lineRule="exact"/>
        <w:rPr>
          <w:rFonts w:ascii="Times New Roman" w:eastAsia="Times New Roman" w:hAnsi="Times New Roman"/>
        </w:rPr>
      </w:pPr>
    </w:p>
    <w:p w14:paraId="652ADAA8" w14:textId="77777777" w:rsidR="00BE37C4" w:rsidRDefault="00BE37C4">
      <w:pPr>
        <w:spacing w:line="200" w:lineRule="exact"/>
        <w:rPr>
          <w:rFonts w:ascii="Times New Roman" w:eastAsia="Times New Roman" w:hAnsi="Times New Roman"/>
        </w:rPr>
      </w:pPr>
    </w:p>
    <w:p w14:paraId="381355CB" w14:textId="77777777" w:rsidR="00BE37C4" w:rsidRDefault="00BE37C4">
      <w:pPr>
        <w:spacing w:line="200" w:lineRule="exact"/>
        <w:rPr>
          <w:rFonts w:ascii="Times New Roman" w:eastAsia="Times New Roman" w:hAnsi="Times New Roman"/>
        </w:rPr>
      </w:pPr>
    </w:p>
    <w:p w14:paraId="58CF22C3" w14:textId="77777777" w:rsidR="00BE37C4" w:rsidRDefault="00BE37C4">
      <w:pPr>
        <w:spacing w:line="200" w:lineRule="exact"/>
        <w:rPr>
          <w:rFonts w:ascii="Times New Roman" w:eastAsia="Times New Roman" w:hAnsi="Times New Roman"/>
        </w:rPr>
      </w:pPr>
    </w:p>
    <w:p w14:paraId="1D7580C3" w14:textId="77777777" w:rsidR="00BE37C4" w:rsidRDefault="00BE37C4">
      <w:pPr>
        <w:spacing w:line="200" w:lineRule="exact"/>
        <w:rPr>
          <w:rFonts w:ascii="Times New Roman" w:eastAsia="Times New Roman" w:hAnsi="Times New Roman"/>
        </w:rPr>
      </w:pPr>
    </w:p>
    <w:p w14:paraId="3FD97E39" w14:textId="77777777" w:rsidR="00BE37C4" w:rsidRDefault="00BE37C4">
      <w:pPr>
        <w:spacing w:line="200" w:lineRule="exact"/>
        <w:rPr>
          <w:rFonts w:ascii="Times New Roman" w:eastAsia="Times New Roman" w:hAnsi="Times New Roman"/>
        </w:rPr>
      </w:pPr>
    </w:p>
    <w:p w14:paraId="15CC3231" w14:textId="77777777" w:rsidR="00BE37C4" w:rsidRDefault="00BE37C4">
      <w:pPr>
        <w:spacing w:line="200" w:lineRule="exact"/>
        <w:rPr>
          <w:rFonts w:ascii="Times New Roman" w:eastAsia="Times New Roman" w:hAnsi="Times New Roman"/>
        </w:rPr>
      </w:pPr>
    </w:p>
    <w:p w14:paraId="55AE4157" w14:textId="77777777" w:rsidR="00BE37C4" w:rsidRDefault="00BE37C4">
      <w:pPr>
        <w:spacing w:line="200" w:lineRule="exact"/>
        <w:rPr>
          <w:rFonts w:ascii="Times New Roman" w:eastAsia="Times New Roman" w:hAnsi="Times New Roman"/>
        </w:rPr>
      </w:pPr>
    </w:p>
    <w:p w14:paraId="190D81A5" w14:textId="77777777" w:rsidR="00BE37C4" w:rsidRDefault="00BE37C4">
      <w:pPr>
        <w:spacing w:line="200" w:lineRule="exact"/>
        <w:rPr>
          <w:rFonts w:ascii="Times New Roman" w:eastAsia="Times New Roman" w:hAnsi="Times New Roman"/>
        </w:rPr>
      </w:pPr>
    </w:p>
    <w:p w14:paraId="36336505" w14:textId="77777777" w:rsidR="00BE37C4" w:rsidRDefault="00BE37C4">
      <w:pPr>
        <w:spacing w:line="200" w:lineRule="exact"/>
        <w:rPr>
          <w:rFonts w:ascii="Times New Roman" w:eastAsia="Times New Roman" w:hAnsi="Times New Roman"/>
        </w:rPr>
      </w:pPr>
    </w:p>
    <w:p w14:paraId="6CB72EA1" w14:textId="77777777" w:rsidR="00BE37C4" w:rsidRDefault="00BE37C4">
      <w:pPr>
        <w:spacing w:line="200" w:lineRule="exact"/>
        <w:rPr>
          <w:rFonts w:ascii="Times New Roman" w:eastAsia="Times New Roman" w:hAnsi="Times New Roman"/>
        </w:rPr>
      </w:pPr>
    </w:p>
    <w:p w14:paraId="4A84D112" w14:textId="77777777" w:rsidR="00BE37C4" w:rsidRDefault="00BE37C4">
      <w:pPr>
        <w:spacing w:line="200" w:lineRule="exact"/>
        <w:rPr>
          <w:rFonts w:ascii="Times New Roman" w:eastAsia="Times New Roman" w:hAnsi="Times New Roman"/>
        </w:rPr>
      </w:pPr>
    </w:p>
    <w:p w14:paraId="64557FAC" w14:textId="77777777" w:rsidR="00BE37C4" w:rsidRDefault="00BE37C4">
      <w:pPr>
        <w:spacing w:line="200" w:lineRule="exact"/>
        <w:rPr>
          <w:rFonts w:ascii="Times New Roman" w:eastAsia="Times New Roman" w:hAnsi="Times New Roman"/>
        </w:rPr>
      </w:pPr>
    </w:p>
    <w:p w14:paraId="3F0FC50C" w14:textId="77777777" w:rsidR="00BE37C4" w:rsidRDefault="00BE37C4">
      <w:pPr>
        <w:spacing w:line="200" w:lineRule="exact"/>
        <w:rPr>
          <w:rFonts w:ascii="Times New Roman" w:eastAsia="Times New Roman" w:hAnsi="Times New Roman"/>
        </w:rPr>
      </w:pPr>
    </w:p>
    <w:p w14:paraId="5B0735D9" w14:textId="77777777" w:rsidR="00BE37C4" w:rsidRDefault="00BE37C4">
      <w:pPr>
        <w:spacing w:line="200" w:lineRule="exact"/>
        <w:rPr>
          <w:rFonts w:ascii="Times New Roman" w:eastAsia="Times New Roman" w:hAnsi="Times New Roman"/>
        </w:rPr>
      </w:pPr>
    </w:p>
    <w:p w14:paraId="3EA9B387" w14:textId="77777777" w:rsidR="00BE37C4" w:rsidRDefault="00BE37C4">
      <w:pPr>
        <w:spacing w:line="200" w:lineRule="exact"/>
        <w:rPr>
          <w:rFonts w:ascii="Times New Roman" w:eastAsia="Times New Roman" w:hAnsi="Times New Roman"/>
        </w:rPr>
      </w:pPr>
    </w:p>
    <w:p w14:paraId="0F5918E3" w14:textId="77777777" w:rsidR="00BE37C4" w:rsidRDefault="00BE37C4">
      <w:pPr>
        <w:spacing w:line="200" w:lineRule="exact"/>
        <w:rPr>
          <w:rFonts w:ascii="Times New Roman" w:eastAsia="Times New Roman" w:hAnsi="Times New Roman"/>
        </w:rPr>
      </w:pPr>
    </w:p>
    <w:p w14:paraId="681C83F2" w14:textId="77777777" w:rsidR="00BE37C4" w:rsidRDefault="00BE37C4">
      <w:pPr>
        <w:spacing w:line="200" w:lineRule="exact"/>
        <w:rPr>
          <w:rFonts w:ascii="Times New Roman" w:eastAsia="Times New Roman" w:hAnsi="Times New Roman"/>
        </w:rPr>
      </w:pPr>
    </w:p>
    <w:p w14:paraId="28FEBFB2" w14:textId="77777777" w:rsidR="00BE37C4" w:rsidRDefault="00BE37C4">
      <w:pPr>
        <w:spacing w:line="200" w:lineRule="exact"/>
        <w:rPr>
          <w:rFonts w:ascii="Times New Roman" w:eastAsia="Times New Roman" w:hAnsi="Times New Roman"/>
        </w:rPr>
      </w:pPr>
    </w:p>
    <w:p w14:paraId="500CCEE7" w14:textId="77777777" w:rsidR="00BE37C4" w:rsidRDefault="00BE37C4">
      <w:pPr>
        <w:spacing w:line="200" w:lineRule="exact"/>
        <w:rPr>
          <w:rFonts w:ascii="Times New Roman" w:eastAsia="Times New Roman" w:hAnsi="Times New Roman"/>
        </w:rPr>
      </w:pPr>
    </w:p>
    <w:p w14:paraId="166A5973" w14:textId="77777777" w:rsidR="00BE37C4" w:rsidRDefault="00BE37C4">
      <w:pPr>
        <w:spacing w:line="200" w:lineRule="exact"/>
        <w:rPr>
          <w:rFonts w:ascii="Times New Roman" w:eastAsia="Times New Roman" w:hAnsi="Times New Roman"/>
        </w:rPr>
      </w:pPr>
    </w:p>
    <w:p w14:paraId="08F648FA" w14:textId="77777777" w:rsidR="00BE37C4" w:rsidRDefault="00BE37C4">
      <w:pPr>
        <w:spacing w:line="200" w:lineRule="exact"/>
        <w:rPr>
          <w:rFonts w:ascii="Times New Roman" w:eastAsia="Times New Roman" w:hAnsi="Times New Roman"/>
        </w:rPr>
      </w:pPr>
    </w:p>
    <w:p w14:paraId="6B5A5B23" w14:textId="77777777" w:rsidR="00BE37C4" w:rsidRDefault="00BE37C4">
      <w:pPr>
        <w:spacing w:line="200" w:lineRule="exact"/>
        <w:rPr>
          <w:rFonts w:ascii="Times New Roman" w:eastAsia="Times New Roman" w:hAnsi="Times New Roman"/>
        </w:rPr>
      </w:pPr>
    </w:p>
    <w:p w14:paraId="04673006" w14:textId="77777777" w:rsidR="00BE37C4" w:rsidRDefault="00BE37C4">
      <w:pPr>
        <w:spacing w:line="200" w:lineRule="exact"/>
        <w:rPr>
          <w:rFonts w:ascii="Times New Roman" w:eastAsia="Times New Roman" w:hAnsi="Times New Roman"/>
        </w:rPr>
      </w:pPr>
    </w:p>
    <w:p w14:paraId="05AA15A6" w14:textId="77777777" w:rsidR="00BE37C4" w:rsidRDefault="00BE37C4">
      <w:pPr>
        <w:spacing w:line="200" w:lineRule="exact"/>
        <w:rPr>
          <w:rFonts w:ascii="Times New Roman" w:eastAsia="Times New Roman" w:hAnsi="Times New Roman"/>
        </w:rPr>
      </w:pPr>
    </w:p>
    <w:p w14:paraId="690D2F02" w14:textId="77777777" w:rsidR="00BE37C4" w:rsidRDefault="00BE37C4">
      <w:pPr>
        <w:spacing w:line="200" w:lineRule="exact"/>
        <w:rPr>
          <w:rFonts w:ascii="Times New Roman" w:eastAsia="Times New Roman" w:hAnsi="Times New Roman"/>
        </w:rPr>
      </w:pPr>
    </w:p>
    <w:p w14:paraId="39D15849" w14:textId="77777777" w:rsidR="00BE37C4" w:rsidRDefault="00BE37C4">
      <w:pPr>
        <w:spacing w:line="200" w:lineRule="exact"/>
        <w:rPr>
          <w:rFonts w:ascii="Times New Roman" w:eastAsia="Times New Roman" w:hAnsi="Times New Roman"/>
        </w:rPr>
      </w:pPr>
    </w:p>
    <w:p w14:paraId="2F34CC53" w14:textId="77777777" w:rsidR="00BE37C4" w:rsidRDefault="00BE37C4">
      <w:pPr>
        <w:spacing w:line="200" w:lineRule="exact"/>
        <w:rPr>
          <w:rFonts w:ascii="Times New Roman" w:eastAsia="Times New Roman" w:hAnsi="Times New Roman"/>
        </w:rPr>
      </w:pPr>
    </w:p>
    <w:p w14:paraId="178F63E5" w14:textId="77777777" w:rsidR="00BE37C4" w:rsidRDefault="00BE37C4">
      <w:pPr>
        <w:spacing w:line="200" w:lineRule="exact"/>
        <w:rPr>
          <w:rFonts w:ascii="Times New Roman" w:eastAsia="Times New Roman" w:hAnsi="Times New Roman"/>
        </w:rPr>
      </w:pPr>
    </w:p>
    <w:p w14:paraId="72F81690" w14:textId="77777777" w:rsidR="00BE37C4" w:rsidRDefault="00BE37C4">
      <w:pPr>
        <w:spacing w:line="200" w:lineRule="exact"/>
        <w:rPr>
          <w:rFonts w:ascii="Times New Roman" w:eastAsia="Times New Roman" w:hAnsi="Times New Roman"/>
        </w:rPr>
      </w:pPr>
    </w:p>
    <w:p w14:paraId="3286925E" w14:textId="77777777" w:rsidR="00BE37C4" w:rsidRDefault="00BE37C4">
      <w:pPr>
        <w:spacing w:line="200" w:lineRule="exact"/>
        <w:rPr>
          <w:rFonts w:ascii="Times New Roman" w:eastAsia="Times New Roman" w:hAnsi="Times New Roman"/>
        </w:rPr>
      </w:pPr>
    </w:p>
    <w:p w14:paraId="6FA9E3F5" w14:textId="77777777" w:rsidR="00BE37C4" w:rsidRDefault="00BE37C4">
      <w:pPr>
        <w:spacing w:line="200" w:lineRule="exact"/>
        <w:rPr>
          <w:rFonts w:ascii="Times New Roman" w:eastAsia="Times New Roman" w:hAnsi="Times New Roman"/>
        </w:rPr>
      </w:pPr>
    </w:p>
    <w:p w14:paraId="639B169A" w14:textId="77777777" w:rsidR="00BE37C4" w:rsidRDefault="00BE37C4">
      <w:pPr>
        <w:spacing w:line="200" w:lineRule="exact"/>
        <w:rPr>
          <w:rFonts w:ascii="Times New Roman" w:eastAsia="Times New Roman" w:hAnsi="Times New Roman"/>
        </w:rPr>
      </w:pPr>
    </w:p>
    <w:p w14:paraId="4FBF01AA" w14:textId="77777777" w:rsidR="00BE37C4" w:rsidRDefault="00BE37C4">
      <w:pPr>
        <w:spacing w:line="387" w:lineRule="exact"/>
        <w:rPr>
          <w:rFonts w:ascii="Times New Roman" w:eastAsia="Times New Roman" w:hAnsi="Times New Roman"/>
        </w:rPr>
      </w:pPr>
    </w:p>
    <w:p w14:paraId="6DAFA9ED" w14:textId="77777777" w:rsidR="00BE37C4" w:rsidRDefault="00BE37C4">
      <w:pPr>
        <w:spacing w:line="0" w:lineRule="atLeast"/>
        <w:jc w:val="center"/>
        <w:rPr>
          <w:rFonts w:ascii="Times New Roman" w:eastAsia="Times New Roman" w:hAnsi="Times New Roman"/>
          <w:sz w:val="24"/>
        </w:rPr>
      </w:pPr>
      <w:r>
        <w:rPr>
          <w:rFonts w:ascii="Times New Roman" w:eastAsia="Times New Roman" w:hAnsi="Times New Roman"/>
          <w:sz w:val="24"/>
        </w:rPr>
        <w:t>vii</w:t>
      </w:r>
    </w:p>
    <w:p w14:paraId="0716DAC5" w14:textId="77777777" w:rsidR="00BE37C4" w:rsidRDefault="00BE37C4">
      <w:pPr>
        <w:spacing w:line="0" w:lineRule="atLeast"/>
        <w:jc w:val="center"/>
        <w:rPr>
          <w:rFonts w:ascii="Times New Roman" w:eastAsia="Times New Roman" w:hAnsi="Times New Roman"/>
          <w:sz w:val="24"/>
        </w:rPr>
        <w:sectPr w:rsidR="00BE37C4">
          <w:type w:val="continuous"/>
          <w:pgSz w:w="12240" w:h="15840"/>
          <w:pgMar w:top="1438" w:right="1320" w:bottom="432" w:left="1320" w:header="0" w:footer="0" w:gutter="0"/>
          <w:cols w:space="0" w:equalWidth="0">
            <w:col w:w="9600"/>
          </w:cols>
          <w:docGrid w:linePitch="360"/>
        </w:sectPr>
      </w:pPr>
    </w:p>
    <w:p w14:paraId="12D359D0" w14:textId="77777777" w:rsidR="00BE37C4" w:rsidRDefault="00BE37C4">
      <w:pPr>
        <w:spacing w:line="0" w:lineRule="atLeast"/>
        <w:ind w:left="6720"/>
        <w:rPr>
          <w:rFonts w:ascii="Times New Roman" w:eastAsia="Times New Roman" w:hAnsi="Times New Roman"/>
          <w:b/>
          <w:sz w:val="32"/>
        </w:rPr>
      </w:pPr>
      <w:bookmarkStart w:id="7" w:name="page8"/>
      <w:bookmarkEnd w:id="7"/>
      <w:r>
        <w:rPr>
          <w:rFonts w:ascii="Times New Roman" w:eastAsia="Times New Roman" w:hAnsi="Times New Roman"/>
          <w:b/>
          <w:sz w:val="32"/>
        </w:rPr>
        <w:lastRenderedPageBreak/>
        <w:t>LIST OF FIGURES</w:t>
      </w:r>
    </w:p>
    <w:p w14:paraId="5129346A" w14:textId="77777777" w:rsidR="00BE37C4" w:rsidRDefault="00BE37C4">
      <w:pPr>
        <w:spacing w:line="20" w:lineRule="exact"/>
        <w:rPr>
          <w:rFonts w:ascii="Times New Roman" w:eastAsia="Times New Roman" w:hAnsi="Times New Roman"/>
        </w:rPr>
      </w:pPr>
      <w:r>
        <w:rPr>
          <w:rFonts w:ascii="Times New Roman" w:eastAsia="Times New Roman" w:hAnsi="Times New Roman"/>
          <w:b/>
          <w:sz w:val="32"/>
        </w:rPr>
        <w:pict w14:anchorId="41715F8E">
          <v:line id="_x0000_s1033" style="position:absolute;z-index:-251662848" from="-1.5pt,9.4pt" to="480.75pt,9.4pt" o:userdrawn="t" strokeweight="3pt"/>
        </w:pict>
      </w:r>
    </w:p>
    <w:p w14:paraId="34CC94A9" w14:textId="77777777" w:rsidR="00BE37C4" w:rsidRDefault="00BE37C4">
      <w:pPr>
        <w:spacing w:line="200" w:lineRule="exact"/>
        <w:rPr>
          <w:rFonts w:ascii="Times New Roman" w:eastAsia="Times New Roman" w:hAnsi="Times New Roman"/>
        </w:rPr>
      </w:pPr>
    </w:p>
    <w:p w14:paraId="276FDC2E" w14:textId="77777777" w:rsidR="00BE37C4" w:rsidRDefault="00BE37C4">
      <w:pPr>
        <w:spacing w:line="200" w:lineRule="exact"/>
        <w:rPr>
          <w:rFonts w:ascii="Times New Roman" w:eastAsia="Times New Roman" w:hAnsi="Times New Roman"/>
        </w:rPr>
      </w:pPr>
    </w:p>
    <w:p w14:paraId="095EA0D0" w14:textId="77777777" w:rsidR="00BE37C4" w:rsidRDefault="00BE37C4">
      <w:pPr>
        <w:spacing w:line="334" w:lineRule="exact"/>
        <w:rPr>
          <w:rFonts w:ascii="Times New Roman" w:eastAsia="Times New Roman" w:hAnsi="Times New Roman"/>
        </w:rPr>
      </w:pPr>
    </w:p>
    <w:tbl>
      <w:tblPr>
        <w:tblW w:w="0" w:type="auto"/>
        <w:tblInd w:w="0" w:type="dxa"/>
        <w:tblLayout w:type="fixed"/>
        <w:tblCellMar>
          <w:top w:w="0" w:type="dxa"/>
          <w:left w:w="0" w:type="dxa"/>
          <w:bottom w:w="0" w:type="dxa"/>
          <w:right w:w="0" w:type="dxa"/>
        </w:tblCellMar>
        <w:tblLook w:val="0000" w:firstRow="0" w:lastRow="0" w:firstColumn="0" w:lastColumn="0" w:noHBand="0" w:noVBand="0"/>
      </w:tblPr>
      <w:tblGrid>
        <w:gridCol w:w="20"/>
        <w:gridCol w:w="1420"/>
        <w:gridCol w:w="5360"/>
        <w:gridCol w:w="2800"/>
      </w:tblGrid>
      <w:tr w:rsidR="00BE37C4" w14:paraId="04276BC8" w14:textId="77777777">
        <w:trPr>
          <w:trHeight w:val="283"/>
        </w:trPr>
        <w:tc>
          <w:tcPr>
            <w:tcW w:w="20" w:type="dxa"/>
            <w:vAlign w:val="bottom"/>
          </w:tcPr>
          <w:p w14:paraId="0E4C05B6" w14:textId="77777777" w:rsidR="00BE37C4" w:rsidRDefault="00BE37C4">
            <w:pPr>
              <w:spacing w:line="0" w:lineRule="atLeast"/>
              <w:rPr>
                <w:rFonts w:ascii="Times New Roman" w:eastAsia="Times New Roman" w:hAnsi="Times New Roman"/>
                <w:sz w:val="24"/>
              </w:rPr>
            </w:pPr>
          </w:p>
        </w:tc>
        <w:tc>
          <w:tcPr>
            <w:tcW w:w="1420" w:type="dxa"/>
            <w:tcBorders>
              <w:top w:val="single" w:sz="8" w:space="0" w:color="auto"/>
            </w:tcBorders>
            <w:vAlign w:val="bottom"/>
          </w:tcPr>
          <w:p w14:paraId="1583C8CC" w14:textId="77777777" w:rsidR="00BE37C4" w:rsidRDefault="00BE37C4">
            <w:pPr>
              <w:spacing w:line="0" w:lineRule="atLeast"/>
              <w:jc w:val="center"/>
              <w:rPr>
                <w:rFonts w:ascii="Times New Roman" w:eastAsia="Times New Roman" w:hAnsi="Times New Roman"/>
                <w:b/>
                <w:w w:val="98"/>
                <w:sz w:val="24"/>
              </w:rPr>
            </w:pPr>
            <w:r>
              <w:rPr>
                <w:rFonts w:ascii="Times New Roman" w:eastAsia="Times New Roman" w:hAnsi="Times New Roman"/>
                <w:b/>
                <w:w w:val="98"/>
                <w:sz w:val="24"/>
              </w:rPr>
              <w:t>Figure No.</w:t>
            </w:r>
          </w:p>
        </w:tc>
        <w:tc>
          <w:tcPr>
            <w:tcW w:w="5360" w:type="dxa"/>
            <w:tcBorders>
              <w:top w:val="single" w:sz="8" w:space="0" w:color="auto"/>
            </w:tcBorders>
            <w:vAlign w:val="bottom"/>
          </w:tcPr>
          <w:p w14:paraId="7BBAFDFE" w14:textId="77777777" w:rsidR="00BE37C4" w:rsidRDefault="00BE37C4">
            <w:pPr>
              <w:spacing w:line="0" w:lineRule="atLeast"/>
              <w:ind w:left="2940"/>
              <w:rPr>
                <w:rFonts w:ascii="Times New Roman" w:eastAsia="Times New Roman" w:hAnsi="Times New Roman"/>
                <w:b/>
                <w:sz w:val="24"/>
              </w:rPr>
            </w:pPr>
            <w:r>
              <w:rPr>
                <w:rFonts w:ascii="Times New Roman" w:eastAsia="Times New Roman" w:hAnsi="Times New Roman"/>
                <w:b/>
                <w:sz w:val="24"/>
              </w:rPr>
              <w:t>Caption</w:t>
            </w:r>
          </w:p>
        </w:tc>
        <w:tc>
          <w:tcPr>
            <w:tcW w:w="2800" w:type="dxa"/>
            <w:tcBorders>
              <w:top w:val="single" w:sz="8" w:space="0" w:color="auto"/>
            </w:tcBorders>
            <w:vAlign w:val="bottom"/>
          </w:tcPr>
          <w:p w14:paraId="4FAEE8D7" w14:textId="77777777" w:rsidR="00BE37C4" w:rsidRDefault="00BE37C4">
            <w:pPr>
              <w:spacing w:line="0" w:lineRule="atLeast"/>
              <w:ind w:left="1600"/>
              <w:rPr>
                <w:rFonts w:ascii="Times New Roman" w:eastAsia="Times New Roman" w:hAnsi="Times New Roman"/>
                <w:b/>
                <w:sz w:val="24"/>
              </w:rPr>
            </w:pPr>
            <w:r>
              <w:rPr>
                <w:rFonts w:ascii="Times New Roman" w:eastAsia="Times New Roman" w:hAnsi="Times New Roman"/>
                <w:b/>
                <w:sz w:val="24"/>
              </w:rPr>
              <w:t>Page No.</w:t>
            </w:r>
          </w:p>
        </w:tc>
      </w:tr>
      <w:tr w:rsidR="00BE37C4" w14:paraId="6DAC9B2B" w14:textId="77777777">
        <w:trPr>
          <w:trHeight w:val="142"/>
        </w:trPr>
        <w:tc>
          <w:tcPr>
            <w:tcW w:w="20" w:type="dxa"/>
            <w:vAlign w:val="bottom"/>
          </w:tcPr>
          <w:p w14:paraId="775E8BCE" w14:textId="77777777" w:rsidR="00BE37C4" w:rsidRDefault="00BE37C4">
            <w:pPr>
              <w:spacing w:line="0" w:lineRule="atLeast"/>
              <w:rPr>
                <w:rFonts w:ascii="Times New Roman" w:eastAsia="Times New Roman" w:hAnsi="Times New Roman"/>
                <w:sz w:val="12"/>
              </w:rPr>
            </w:pPr>
          </w:p>
        </w:tc>
        <w:tc>
          <w:tcPr>
            <w:tcW w:w="1420" w:type="dxa"/>
            <w:tcBorders>
              <w:bottom w:val="single" w:sz="8" w:space="0" w:color="auto"/>
            </w:tcBorders>
            <w:vAlign w:val="bottom"/>
          </w:tcPr>
          <w:p w14:paraId="012647DD" w14:textId="77777777" w:rsidR="00BE37C4" w:rsidRDefault="00BE37C4">
            <w:pPr>
              <w:spacing w:line="0" w:lineRule="atLeast"/>
              <w:rPr>
                <w:rFonts w:ascii="Times New Roman" w:eastAsia="Times New Roman" w:hAnsi="Times New Roman"/>
                <w:sz w:val="12"/>
              </w:rPr>
            </w:pPr>
          </w:p>
        </w:tc>
        <w:tc>
          <w:tcPr>
            <w:tcW w:w="5360" w:type="dxa"/>
            <w:tcBorders>
              <w:bottom w:val="single" w:sz="8" w:space="0" w:color="auto"/>
            </w:tcBorders>
            <w:vAlign w:val="bottom"/>
          </w:tcPr>
          <w:p w14:paraId="349F9DA9" w14:textId="77777777" w:rsidR="00BE37C4" w:rsidRDefault="00BE37C4">
            <w:pPr>
              <w:spacing w:line="0" w:lineRule="atLeast"/>
              <w:rPr>
                <w:rFonts w:ascii="Times New Roman" w:eastAsia="Times New Roman" w:hAnsi="Times New Roman"/>
                <w:sz w:val="12"/>
              </w:rPr>
            </w:pPr>
          </w:p>
        </w:tc>
        <w:tc>
          <w:tcPr>
            <w:tcW w:w="2800" w:type="dxa"/>
            <w:tcBorders>
              <w:bottom w:val="single" w:sz="8" w:space="0" w:color="auto"/>
            </w:tcBorders>
            <w:vAlign w:val="bottom"/>
          </w:tcPr>
          <w:p w14:paraId="6A7034F5" w14:textId="77777777" w:rsidR="00BE37C4" w:rsidRDefault="00BE37C4">
            <w:pPr>
              <w:spacing w:line="0" w:lineRule="atLeast"/>
              <w:rPr>
                <w:rFonts w:ascii="Times New Roman" w:eastAsia="Times New Roman" w:hAnsi="Times New Roman"/>
                <w:sz w:val="12"/>
              </w:rPr>
            </w:pPr>
          </w:p>
        </w:tc>
      </w:tr>
      <w:tr w:rsidR="00BE37C4" w14:paraId="7A4B9B0A" w14:textId="77777777">
        <w:trPr>
          <w:trHeight w:val="258"/>
        </w:trPr>
        <w:tc>
          <w:tcPr>
            <w:tcW w:w="20" w:type="dxa"/>
            <w:vAlign w:val="bottom"/>
          </w:tcPr>
          <w:p w14:paraId="11C9A208" w14:textId="77777777" w:rsidR="00BE37C4" w:rsidRDefault="00BE37C4">
            <w:pPr>
              <w:spacing w:line="0" w:lineRule="atLeast"/>
              <w:rPr>
                <w:rFonts w:ascii="Times New Roman" w:eastAsia="Times New Roman" w:hAnsi="Times New Roman"/>
                <w:sz w:val="22"/>
              </w:rPr>
            </w:pPr>
          </w:p>
        </w:tc>
        <w:tc>
          <w:tcPr>
            <w:tcW w:w="1420" w:type="dxa"/>
            <w:vAlign w:val="bottom"/>
          </w:tcPr>
          <w:p w14:paraId="7F59C579" w14:textId="77777777" w:rsidR="00BE37C4" w:rsidRDefault="00BE37C4">
            <w:pPr>
              <w:spacing w:line="258" w:lineRule="exact"/>
              <w:jc w:val="center"/>
              <w:rPr>
                <w:rFonts w:ascii="Times New Roman" w:eastAsia="Times New Roman" w:hAnsi="Times New Roman"/>
                <w:w w:val="99"/>
                <w:sz w:val="24"/>
              </w:rPr>
            </w:pPr>
            <w:r>
              <w:rPr>
                <w:rFonts w:ascii="Times New Roman" w:eastAsia="Times New Roman" w:hAnsi="Times New Roman"/>
                <w:w w:val="99"/>
                <w:sz w:val="24"/>
              </w:rPr>
              <w:t>Figure 1</w:t>
            </w:r>
          </w:p>
        </w:tc>
        <w:tc>
          <w:tcPr>
            <w:tcW w:w="5360" w:type="dxa"/>
            <w:vAlign w:val="bottom"/>
          </w:tcPr>
          <w:p w14:paraId="31F9B87B" w14:textId="77777777" w:rsidR="00BE37C4" w:rsidRDefault="00BE37C4">
            <w:pPr>
              <w:spacing w:line="258" w:lineRule="exact"/>
              <w:ind w:left="140"/>
              <w:rPr>
                <w:rFonts w:ascii="Times New Roman" w:eastAsia="Times New Roman" w:hAnsi="Times New Roman"/>
                <w:sz w:val="24"/>
              </w:rPr>
            </w:pPr>
            <w:r>
              <w:rPr>
                <w:rFonts w:ascii="Times New Roman" w:eastAsia="Times New Roman" w:hAnsi="Times New Roman"/>
                <w:sz w:val="24"/>
              </w:rPr>
              <w:t>Figure 1 caption goes here..</w:t>
            </w:r>
          </w:p>
        </w:tc>
        <w:tc>
          <w:tcPr>
            <w:tcW w:w="2800" w:type="dxa"/>
            <w:vAlign w:val="bottom"/>
          </w:tcPr>
          <w:p w14:paraId="54271488" w14:textId="77777777" w:rsidR="00BE37C4" w:rsidRDefault="00BE37C4">
            <w:pPr>
              <w:spacing w:line="258" w:lineRule="exact"/>
              <w:ind w:right="560"/>
              <w:jc w:val="right"/>
              <w:rPr>
                <w:rFonts w:ascii="Times New Roman" w:eastAsia="Times New Roman" w:hAnsi="Times New Roman"/>
                <w:sz w:val="24"/>
              </w:rPr>
            </w:pPr>
            <w:r>
              <w:rPr>
                <w:rFonts w:ascii="Times New Roman" w:eastAsia="Times New Roman" w:hAnsi="Times New Roman"/>
                <w:sz w:val="24"/>
              </w:rPr>
              <w:t>1</w:t>
            </w:r>
          </w:p>
        </w:tc>
      </w:tr>
      <w:tr w:rsidR="00BE37C4" w14:paraId="72044CD2" w14:textId="77777777">
        <w:trPr>
          <w:trHeight w:val="147"/>
        </w:trPr>
        <w:tc>
          <w:tcPr>
            <w:tcW w:w="20" w:type="dxa"/>
            <w:vAlign w:val="bottom"/>
          </w:tcPr>
          <w:p w14:paraId="4187D594" w14:textId="77777777" w:rsidR="00BE37C4" w:rsidRDefault="00BE37C4">
            <w:pPr>
              <w:spacing w:line="0" w:lineRule="atLeast"/>
              <w:rPr>
                <w:rFonts w:ascii="Times New Roman" w:eastAsia="Times New Roman" w:hAnsi="Times New Roman"/>
                <w:sz w:val="12"/>
              </w:rPr>
            </w:pPr>
          </w:p>
        </w:tc>
        <w:tc>
          <w:tcPr>
            <w:tcW w:w="1420" w:type="dxa"/>
            <w:tcBorders>
              <w:bottom w:val="single" w:sz="8" w:space="0" w:color="auto"/>
            </w:tcBorders>
            <w:vAlign w:val="bottom"/>
          </w:tcPr>
          <w:p w14:paraId="13196DDA" w14:textId="77777777" w:rsidR="00BE37C4" w:rsidRDefault="00BE37C4">
            <w:pPr>
              <w:spacing w:line="0" w:lineRule="atLeast"/>
              <w:rPr>
                <w:rFonts w:ascii="Times New Roman" w:eastAsia="Times New Roman" w:hAnsi="Times New Roman"/>
                <w:sz w:val="12"/>
              </w:rPr>
            </w:pPr>
          </w:p>
        </w:tc>
        <w:tc>
          <w:tcPr>
            <w:tcW w:w="5360" w:type="dxa"/>
            <w:tcBorders>
              <w:bottom w:val="single" w:sz="8" w:space="0" w:color="auto"/>
            </w:tcBorders>
            <w:vAlign w:val="bottom"/>
          </w:tcPr>
          <w:p w14:paraId="51980AED" w14:textId="77777777" w:rsidR="00BE37C4" w:rsidRDefault="00BE37C4">
            <w:pPr>
              <w:spacing w:line="0" w:lineRule="atLeast"/>
              <w:rPr>
                <w:rFonts w:ascii="Times New Roman" w:eastAsia="Times New Roman" w:hAnsi="Times New Roman"/>
                <w:sz w:val="12"/>
              </w:rPr>
            </w:pPr>
          </w:p>
        </w:tc>
        <w:tc>
          <w:tcPr>
            <w:tcW w:w="2800" w:type="dxa"/>
            <w:tcBorders>
              <w:bottom w:val="single" w:sz="8" w:space="0" w:color="auto"/>
            </w:tcBorders>
            <w:vAlign w:val="bottom"/>
          </w:tcPr>
          <w:p w14:paraId="50E811EB" w14:textId="77777777" w:rsidR="00BE37C4" w:rsidRDefault="00BE37C4">
            <w:pPr>
              <w:spacing w:line="0" w:lineRule="atLeast"/>
              <w:rPr>
                <w:rFonts w:ascii="Times New Roman" w:eastAsia="Times New Roman" w:hAnsi="Times New Roman"/>
                <w:sz w:val="12"/>
              </w:rPr>
            </w:pPr>
          </w:p>
        </w:tc>
      </w:tr>
      <w:tr w:rsidR="00BE37C4" w14:paraId="30DE7BF5" w14:textId="77777777">
        <w:trPr>
          <w:trHeight w:val="258"/>
        </w:trPr>
        <w:tc>
          <w:tcPr>
            <w:tcW w:w="20" w:type="dxa"/>
            <w:vAlign w:val="bottom"/>
          </w:tcPr>
          <w:p w14:paraId="2A03F612" w14:textId="77777777" w:rsidR="00BE37C4" w:rsidRDefault="00BE37C4">
            <w:pPr>
              <w:spacing w:line="0" w:lineRule="atLeast"/>
              <w:rPr>
                <w:rFonts w:ascii="Times New Roman" w:eastAsia="Times New Roman" w:hAnsi="Times New Roman"/>
                <w:sz w:val="22"/>
              </w:rPr>
            </w:pPr>
          </w:p>
        </w:tc>
        <w:tc>
          <w:tcPr>
            <w:tcW w:w="1420" w:type="dxa"/>
            <w:vAlign w:val="bottom"/>
          </w:tcPr>
          <w:p w14:paraId="7503EC06" w14:textId="77777777" w:rsidR="00BE37C4" w:rsidRDefault="00BE37C4">
            <w:pPr>
              <w:spacing w:line="258" w:lineRule="exact"/>
              <w:jc w:val="center"/>
              <w:rPr>
                <w:rFonts w:ascii="Times New Roman" w:eastAsia="Times New Roman" w:hAnsi="Times New Roman"/>
                <w:w w:val="99"/>
                <w:sz w:val="24"/>
              </w:rPr>
            </w:pPr>
            <w:r>
              <w:rPr>
                <w:rFonts w:ascii="Times New Roman" w:eastAsia="Times New Roman" w:hAnsi="Times New Roman"/>
                <w:w w:val="99"/>
                <w:sz w:val="24"/>
              </w:rPr>
              <w:t>Figure 2</w:t>
            </w:r>
          </w:p>
        </w:tc>
        <w:tc>
          <w:tcPr>
            <w:tcW w:w="5360" w:type="dxa"/>
            <w:vAlign w:val="bottom"/>
          </w:tcPr>
          <w:p w14:paraId="32829A11" w14:textId="77777777" w:rsidR="00BE37C4" w:rsidRDefault="00BE37C4">
            <w:pPr>
              <w:spacing w:line="258" w:lineRule="exact"/>
              <w:ind w:left="140"/>
              <w:rPr>
                <w:rFonts w:ascii="Times New Roman" w:eastAsia="Times New Roman" w:hAnsi="Times New Roman"/>
                <w:sz w:val="24"/>
              </w:rPr>
            </w:pPr>
            <w:r>
              <w:rPr>
                <w:rFonts w:ascii="Times New Roman" w:eastAsia="Times New Roman" w:hAnsi="Times New Roman"/>
                <w:sz w:val="24"/>
              </w:rPr>
              <w:t>Figure 2 caption goes here..</w:t>
            </w:r>
          </w:p>
        </w:tc>
        <w:tc>
          <w:tcPr>
            <w:tcW w:w="2800" w:type="dxa"/>
            <w:vAlign w:val="bottom"/>
          </w:tcPr>
          <w:p w14:paraId="575D49A1" w14:textId="77777777" w:rsidR="00BE37C4" w:rsidRDefault="00BE37C4">
            <w:pPr>
              <w:spacing w:line="258" w:lineRule="exact"/>
              <w:ind w:right="540"/>
              <w:jc w:val="right"/>
              <w:rPr>
                <w:rFonts w:ascii="Times New Roman" w:eastAsia="Times New Roman" w:hAnsi="Times New Roman"/>
                <w:sz w:val="24"/>
              </w:rPr>
            </w:pPr>
            <w:r>
              <w:rPr>
                <w:rFonts w:ascii="Times New Roman" w:eastAsia="Times New Roman" w:hAnsi="Times New Roman"/>
                <w:sz w:val="24"/>
              </w:rPr>
              <w:t>--</w:t>
            </w:r>
          </w:p>
        </w:tc>
      </w:tr>
      <w:tr w:rsidR="00BE37C4" w14:paraId="25F7C322" w14:textId="77777777">
        <w:trPr>
          <w:trHeight w:val="144"/>
        </w:trPr>
        <w:tc>
          <w:tcPr>
            <w:tcW w:w="20" w:type="dxa"/>
            <w:tcBorders>
              <w:bottom w:val="single" w:sz="8" w:space="0" w:color="auto"/>
            </w:tcBorders>
            <w:vAlign w:val="bottom"/>
          </w:tcPr>
          <w:p w14:paraId="62463101" w14:textId="77777777" w:rsidR="00BE37C4" w:rsidRDefault="00BE37C4">
            <w:pPr>
              <w:spacing w:line="0" w:lineRule="atLeast"/>
              <w:rPr>
                <w:rFonts w:ascii="Times New Roman" w:eastAsia="Times New Roman" w:hAnsi="Times New Roman"/>
                <w:sz w:val="12"/>
              </w:rPr>
            </w:pPr>
          </w:p>
        </w:tc>
        <w:tc>
          <w:tcPr>
            <w:tcW w:w="1420" w:type="dxa"/>
            <w:tcBorders>
              <w:bottom w:val="single" w:sz="8" w:space="0" w:color="auto"/>
            </w:tcBorders>
            <w:vAlign w:val="bottom"/>
          </w:tcPr>
          <w:p w14:paraId="39D2ECBF" w14:textId="77777777" w:rsidR="00BE37C4" w:rsidRDefault="00BE37C4">
            <w:pPr>
              <w:spacing w:line="0" w:lineRule="atLeast"/>
              <w:rPr>
                <w:rFonts w:ascii="Times New Roman" w:eastAsia="Times New Roman" w:hAnsi="Times New Roman"/>
                <w:sz w:val="12"/>
              </w:rPr>
            </w:pPr>
          </w:p>
        </w:tc>
        <w:tc>
          <w:tcPr>
            <w:tcW w:w="5360" w:type="dxa"/>
            <w:tcBorders>
              <w:bottom w:val="single" w:sz="8" w:space="0" w:color="auto"/>
            </w:tcBorders>
            <w:vAlign w:val="bottom"/>
          </w:tcPr>
          <w:p w14:paraId="6BD13F1D" w14:textId="77777777" w:rsidR="00BE37C4" w:rsidRDefault="00BE37C4">
            <w:pPr>
              <w:spacing w:line="0" w:lineRule="atLeast"/>
              <w:rPr>
                <w:rFonts w:ascii="Times New Roman" w:eastAsia="Times New Roman" w:hAnsi="Times New Roman"/>
                <w:sz w:val="12"/>
              </w:rPr>
            </w:pPr>
          </w:p>
        </w:tc>
        <w:tc>
          <w:tcPr>
            <w:tcW w:w="2800" w:type="dxa"/>
            <w:tcBorders>
              <w:bottom w:val="single" w:sz="8" w:space="0" w:color="auto"/>
            </w:tcBorders>
            <w:vAlign w:val="bottom"/>
          </w:tcPr>
          <w:p w14:paraId="556F32AC" w14:textId="77777777" w:rsidR="00BE37C4" w:rsidRDefault="00BE37C4">
            <w:pPr>
              <w:spacing w:line="0" w:lineRule="atLeast"/>
              <w:rPr>
                <w:rFonts w:ascii="Times New Roman" w:eastAsia="Times New Roman" w:hAnsi="Times New Roman"/>
                <w:sz w:val="12"/>
              </w:rPr>
            </w:pPr>
          </w:p>
        </w:tc>
      </w:tr>
    </w:tbl>
    <w:p w14:paraId="2D05B03E" w14:textId="77777777" w:rsidR="00BE37C4" w:rsidRDefault="00BE37C4">
      <w:pPr>
        <w:spacing w:line="200" w:lineRule="exact"/>
        <w:rPr>
          <w:rFonts w:ascii="Times New Roman" w:eastAsia="Times New Roman" w:hAnsi="Times New Roman"/>
        </w:rPr>
      </w:pPr>
    </w:p>
    <w:p w14:paraId="4E46F98A" w14:textId="77777777" w:rsidR="00BE37C4" w:rsidRDefault="00BE37C4">
      <w:pPr>
        <w:spacing w:line="200" w:lineRule="exact"/>
        <w:rPr>
          <w:rFonts w:ascii="Times New Roman" w:eastAsia="Times New Roman" w:hAnsi="Times New Roman"/>
        </w:rPr>
      </w:pPr>
    </w:p>
    <w:p w14:paraId="13DFF3C2" w14:textId="77777777" w:rsidR="00BE37C4" w:rsidRDefault="00BE37C4">
      <w:pPr>
        <w:spacing w:line="200" w:lineRule="exact"/>
        <w:rPr>
          <w:rFonts w:ascii="Times New Roman" w:eastAsia="Times New Roman" w:hAnsi="Times New Roman"/>
        </w:rPr>
      </w:pPr>
    </w:p>
    <w:p w14:paraId="11971E0A" w14:textId="77777777" w:rsidR="00BE37C4" w:rsidRDefault="00BE37C4">
      <w:pPr>
        <w:spacing w:line="200" w:lineRule="exact"/>
        <w:rPr>
          <w:rFonts w:ascii="Times New Roman" w:eastAsia="Times New Roman" w:hAnsi="Times New Roman"/>
        </w:rPr>
      </w:pPr>
    </w:p>
    <w:p w14:paraId="6D6820D3" w14:textId="77777777" w:rsidR="00BE37C4" w:rsidRDefault="00BE37C4">
      <w:pPr>
        <w:spacing w:line="200" w:lineRule="exact"/>
        <w:rPr>
          <w:rFonts w:ascii="Times New Roman" w:eastAsia="Times New Roman" w:hAnsi="Times New Roman"/>
        </w:rPr>
      </w:pPr>
    </w:p>
    <w:p w14:paraId="4EC02B86" w14:textId="77777777" w:rsidR="00BE37C4" w:rsidRDefault="00BE37C4">
      <w:pPr>
        <w:spacing w:line="200" w:lineRule="exact"/>
        <w:rPr>
          <w:rFonts w:ascii="Times New Roman" w:eastAsia="Times New Roman" w:hAnsi="Times New Roman"/>
        </w:rPr>
      </w:pPr>
    </w:p>
    <w:p w14:paraId="3D528AAC" w14:textId="77777777" w:rsidR="00BE37C4" w:rsidRDefault="00BE37C4">
      <w:pPr>
        <w:spacing w:line="200" w:lineRule="exact"/>
        <w:rPr>
          <w:rFonts w:ascii="Times New Roman" w:eastAsia="Times New Roman" w:hAnsi="Times New Roman"/>
        </w:rPr>
      </w:pPr>
    </w:p>
    <w:p w14:paraId="229EBDE8" w14:textId="77777777" w:rsidR="00BE37C4" w:rsidRDefault="00BE37C4">
      <w:pPr>
        <w:spacing w:line="200" w:lineRule="exact"/>
        <w:rPr>
          <w:rFonts w:ascii="Times New Roman" w:eastAsia="Times New Roman" w:hAnsi="Times New Roman"/>
        </w:rPr>
      </w:pPr>
    </w:p>
    <w:p w14:paraId="3EE82374" w14:textId="77777777" w:rsidR="00BE37C4" w:rsidRDefault="00BE37C4">
      <w:pPr>
        <w:spacing w:line="200" w:lineRule="exact"/>
        <w:rPr>
          <w:rFonts w:ascii="Times New Roman" w:eastAsia="Times New Roman" w:hAnsi="Times New Roman"/>
        </w:rPr>
      </w:pPr>
    </w:p>
    <w:p w14:paraId="6AA4FF7E" w14:textId="77777777" w:rsidR="00BE37C4" w:rsidRDefault="00BE37C4">
      <w:pPr>
        <w:spacing w:line="200" w:lineRule="exact"/>
        <w:rPr>
          <w:rFonts w:ascii="Times New Roman" w:eastAsia="Times New Roman" w:hAnsi="Times New Roman"/>
        </w:rPr>
      </w:pPr>
    </w:p>
    <w:p w14:paraId="56EA6342" w14:textId="77777777" w:rsidR="00BE37C4" w:rsidRDefault="00BE37C4">
      <w:pPr>
        <w:spacing w:line="200" w:lineRule="exact"/>
        <w:rPr>
          <w:rFonts w:ascii="Times New Roman" w:eastAsia="Times New Roman" w:hAnsi="Times New Roman"/>
        </w:rPr>
      </w:pPr>
    </w:p>
    <w:p w14:paraId="78EEB6B0" w14:textId="77777777" w:rsidR="00BE37C4" w:rsidRDefault="00BE37C4">
      <w:pPr>
        <w:spacing w:line="200" w:lineRule="exact"/>
        <w:rPr>
          <w:rFonts w:ascii="Times New Roman" w:eastAsia="Times New Roman" w:hAnsi="Times New Roman"/>
        </w:rPr>
      </w:pPr>
    </w:p>
    <w:p w14:paraId="78E3645D" w14:textId="77777777" w:rsidR="00BE37C4" w:rsidRDefault="00BE37C4">
      <w:pPr>
        <w:spacing w:line="200" w:lineRule="exact"/>
        <w:rPr>
          <w:rFonts w:ascii="Times New Roman" w:eastAsia="Times New Roman" w:hAnsi="Times New Roman"/>
        </w:rPr>
      </w:pPr>
    </w:p>
    <w:p w14:paraId="468E2950" w14:textId="77777777" w:rsidR="00BE37C4" w:rsidRDefault="00BE37C4">
      <w:pPr>
        <w:spacing w:line="200" w:lineRule="exact"/>
        <w:rPr>
          <w:rFonts w:ascii="Times New Roman" w:eastAsia="Times New Roman" w:hAnsi="Times New Roman"/>
        </w:rPr>
      </w:pPr>
    </w:p>
    <w:p w14:paraId="56D3C0B2" w14:textId="77777777" w:rsidR="00BE37C4" w:rsidRDefault="00BE37C4">
      <w:pPr>
        <w:spacing w:line="200" w:lineRule="exact"/>
        <w:rPr>
          <w:rFonts w:ascii="Times New Roman" w:eastAsia="Times New Roman" w:hAnsi="Times New Roman"/>
        </w:rPr>
      </w:pPr>
    </w:p>
    <w:p w14:paraId="14945651" w14:textId="77777777" w:rsidR="00BE37C4" w:rsidRDefault="00BE37C4">
      <w:pPr>
        <w:spacing w:line="200" w:lineRule="exact"/>
        <w:rPr>
          <w:rFonts w:ascii="Times New Roman" w:eastAsia="Times New Roman" w:hAnsi="Times New Roman"/>
        </w:rPr>
      </w:pPr>
    </w:p>
    <w:p w14:paraId="19C01940" w14:textId="77777777" w:rsidR="00BE37C4" w:rsidRDefault="00BE37C4">
      <w:pPr>
        <w:spacing w:line="200" w:lineRule="exact"/>
        <w:rPr>
          <w:rFonts w:ascii="Times New Roman" w:eastAsia="Times New Roman" w:hAnsi="Times New Roman"/>
        </w:rPr>
      </w:pPr>
    </w:p>
    <w:p w14:paraId="79956C16" w14:textId="77777777" w:rsidR="00BE37C4" w:rsidRDefault="00BE37C4">
      <w:pPr>
        <w:spacing w:line="200" w:lineRule="exact"/>
        <w:rPr>
          <w:rFonts w:ascii="Times New Roman" w:eastAsia="Times New Roman" w:hAnsi="Times New Roman"/>
        </w:rPr>
      </w:pPr>
    </w:p>
    <w:p w14:paraId="74607EE7" w14:textId="77777777" w:rsidR="00BE37C4" w:rsidRDefault="00BE37C4">
      <w:pPr>
        <w:spacing w:line="200" w:lineRule="exact"/>
        <w:rPr>
          <w:rFonts w:ascii="Times New Roman" w:eastAsia="Times New Roman" w:hAnsi="Times New Roman"/>
        </w:rPr>
      </w:pPr>
    </w:p>
    <w:p w14:paraId="34F147F3" w14:textId="77777777" w:rsidR="00BE37C4" w:rsidRDefault="00BE37C4">
      <w:pPr>
        <w:spacing w:line="200" w:lineRule="exact"/>
        <w:rPr>
          <w:rFonts w:ascii="Times New Roman" w:eastAsia="Times New Roman" w:hAnsi="Times New Roman"/>
        </w:rPr>
      </w:pPr>
    </w:p>
    <w:p w14:paraId="2761FBA3" w14:textId="77777777" w:rsidR="00BE37C4" w:rsidRDefault="00BE37C4">
      <w:pPr>
        <w:spacing w:line="200" w:lineRule="exact"/>
        <w:rPr>
          <w:rFonts w:ascii="Times New Roman" w:eastAsia="Times New Roman" w:hAnsi="Times New Roman"/>
        </w:rPr>
      </w:pPr>
    </w:p>
    <w:p w14:paraId="74FF6531" w14:textId="77777777" w:rsidR="00BE37C4" w:rsidRDefault="00BE37C4">
      <w:pPr>
        <w:spacing w:line="200" w:lineRule="exact"/>
        <w:rPr>
          <w:rFonts w:ascii="Times New Roman" w:eastAsia="Times New Roman" w:hAnsi="Times New Roman"/>
        </w:rPr>
      </w:pPr>
    </w:p>
    <w:p w14:paraId="04DA05DC" w14:textId="77777777" w:rsidR="00BE37C4" w:rsidRDefault="00BE37C4">
      <w:pPr>
        <w:spacing w:line="200" w:lineRule="exact"/>
        <w:rPr>
          <w:rFonts w:ascii="Times New Roman" w:eastAsia="Times New Roman" w:hAnsi="Times New Roman"/>
        </w:rPr>
      </w:pPr>
    </w:p>
    <w:p w14:paraId="3B1F828B" w14:textId="77777777" w:rsidR="00BE37C4" w:rsidRDefault="00BE37C4">
      <w:pPr>
        <w:spacing w:line="200" w:lineRule="exact"/>
        <w:rPr>
          <w:rFonts w:ascii="Times New Roman" w:eastAsia="Times New Roman" w:hAnsi="Times New Roman"/>
        </w:rPr>
      </w:pPr>
    </w:p>
    <w:p w14:paraId="42DFDC1F" w14:textId="77777777" w:rsidR="00BE37C4" w:rsidRDefault="00BE37C4">
      <w:pPr>
        <w:spacing w:line="200" w:lineRule="exact"/>
        <w:rPr>
          <w:rFonts w:ascii="Times New Roman" w:eastAsia="Times New Roman" w:hAnsi="Times New Roman"/>
        </w:rPr>
      </w:pPr>
    </w:p>
    <w:p w14:paraId="210C71FF" w14:textId="77777777" w:rsidR="00BE37C4" w:rsidRDefault="00BE37C4">
      <w:pPr>
        <w:spacing w:line="200" w:lineRule="exact"/>
        <w:rPr>
          <w:rFonts w:ascii="Times New Roman" w:eastAsia="Times New Roman" w:hAnsi="Times New Roman"/>
        </w:rPr>
      </w:pPr>
    </w:p>
    <w:p w14:paraId="757E0A37" w14:textId="77777777" w:rsidR="00BE37C4" w:rsidRDefault="00BE37C4">
      <w:pPr>
        <w:spacing w:line="200" w:lineRule="exact"/>
        <w:rPr>
          <w:rFonts w:ascii="Times New Roman" w:eastAsia="Times New Roman" w:hAnsi="Times New Roman"/>
        </w:rPr>
      </w:pPr>
    </w:p>
    <w:p w14:paraId="7F5AE43A" w14:textId="77777777" w:rsidR="00BE37C4" w:rsidRDefault="00BE37C4">
      <w:pPr>
        <w:spacing w:line="200" w:lineRule="exact"/>
        <w:rPr>
          <w:rFonts w:ascii="Times New Roman" w:eastAsia="Times New Roman" w:hAnsi="Times New Roman"/>
        </w:rPr>
      </w:pPr>
    </w:p>
    <w:p w14:paraId="5CF275D6" w14:textId="77777777" w:rsidR="00BE37C4" w:rsidRDefault="00BE37C4">
      <w:pPr>
        <w:spacing w:line="200" w:lineRule="exact"/>
        <w:rPr>
          <w:rFonts w:ascii="Times New Roman" w:eastAsia="Times New Roman" w:hAnsi="Times New Roman"/>
        </w:rPr>
      </w:pPr>
    </w:p>
    <w:p w14:paraId="5C9F7AD1" w14:textId="77777777" w:rsidR="00BE37C4" w:rsidRDefault="00BE37C4">
      <w:pPr>
        <w:spacing w:line="200" w:lineRule="exact"/>
        <w:rPr>
          <w:rFonts w:ascii="Times New Roman" w:eastAsia="Times New Roman" w:hAnsi="Times New Roman"/>
        </w:rPr>
      </w:pPr>
    </w:p>
    <w:p w14:paraId="6D37893A" w14:textId="77777777" w:rsidR="00BE37C4" w:rsidRDefault="00BE37C4">
      <w:pPr>
        <w:spacing w:line="200" w:lineRule="exact"/>
        <w:rPr>
          <w:rFonts w:ascii="Times New Roman" w:eastAsia="Times New Roman" w:hAnsi="Times New Roman"/>
        </w:rPr>
      </w:pPr>
    </w:p>
    <w:p w14:paraId="06986618" w14:textId="77777777" w:rsidR="00BE37C4" w:rsidRDefault="00BE37C4">
      <w:pPr>
        <w:spacing w:line="200" w:lineRule="exact"/>
        <w:rPr>
          <w:rFonts w:ascii="Times New Roman" w:eastAsia="Times New Roman" w:hAnsi="Times New Roman"/>
        </w:rPr>
      </w:pPr>
    </w:p>
    <w:p w14:paraId="1F91491D" w14:textId="77777777" w:rsidR="00BE37C4" w:rsidRDefault="00BE37C4">
      <w:pPr>
        <w:spacing w:line="200" w:lineRule="exact"/>
        <w:rPr>
          <w:rFonts w:ascii="Times New Roman" w:eastAsia="Times New Roman" w:hAnsi="Times New Roman"/>
        </w:rPr>
      </w:pPr>
    </w:p>
    <w:p w14:paraId="23AE9F53" w14:textId="77777777" w:rsidR="00BE37C4" w:rsidRDefault="00BE37C4">
      <w:pPr>
        <w:spacing w:line="200" w:lineRule="exact"/>
        <w:rPr>
          <w:rFonts w:ascii="Times New Roman" w:eastAsia="Times New Roman" w:hAnsi="Times New Roman"/>
        </w:rPr>
      </w:pPr>
    </w:p>
    <w:p w14:paraId="7D22F90F" w14:textId="77777777" w:rsidR="00BE37C4" w:rsidRDefault="00BE37C4">
      <w:pPr>
        <w:spacing w:line="200" w:lineRule="exact"/>
        <w:rPr>
          <w:rFonts w:ascii="Times New Roman" w:eastAsia="Times New Roman" w:hAnsi="Times New Roman"/>
        </w:rPr>
      </w:pPr>
    </w:p>
    <w:p w14:paraId="41B9A059" w14:textId="77777777" w:rsidR="00BE37C4" w:rsidRDefault="00BE37C4">
      <w:pPr>
        <w:spacing w:line="200" w:lineRule="exact"/>
        <w:rPr>
          <w:rFonts w:ascii="Times New Roman" w:eastAsia="Times New Roman" w:hAnsi="Times New Roman"/>
        </w:rPr>
      </w:pPr>
    </w:p>
    <w:p w14:paraId="09493F64" w14:textId="77777777" w:rsidR="00BE37C4" w:rsidRDefault="00BE37C4">
      <w:pPr>
        <w:spacing w:line="200" w:lineRule="exact"/>
        <w:rPr>
          <w:rFonts w:ascii="Times New Roman" w:eastAsia="Times New Roman" w:hAnsi="Times New Roman"/>
        </w:rPr>
      </w:pPr>
    </w:p>
    <w:p w14:paraId="5A1196A0" w14:textId="77777777" w:rsidR="00BE37C4" w:rsidRDefault="00BE37C4">
      <w:pPr>
        <w:spacing w:line="200" w:lineRule="exact"/>
        <w:rPr>
          <w:rFonts w:ascii="Times New Roman" w:eastAsia="Times New Roman" w:hAnsi="Times New Roman"/>
        </w:rPr>
      </w:pPr>
    </w:p>
    <w:p w14:paraId="6FCC53E9" w14:textId="77777777" w:rsidR="00BE37C4" w:rsidRDefault="00BE37C4">
      <w:pPr>
        <w:spacing w:line="200" w:lineRule="exact"/>
        <w:rPr>
          <w:rFonts w:ascii="Times New Roman" w:eastAsia="Times New Roman" w:hAnsi="Times New Roman"/>
        </w:rPr>
      </w:pPr>
    </w:p>
    <w:p w14:paraId="0CBBFF0B" w14:textId="77777777" w:rsidR="00BE37C4" w:rsidRDefault="00BE37C4">
      <w:pPr>
        <w:spacing w:line="200" w:lineRule="exact"/>
        <w:rPr>
          <w:rFonts w:ascii="Times New Roman" w:eastAsia="Times New Roman" w:hAnsi="Times New Roman"/>
        </w:rPr>
      </w:pPr>
    </w:p>
    <w:p w14:paraId="233403F7" w14:textId="77777777" w:rsidR="00BE37C4" w:rsidRDefault="00BE37C4">
      <w:pPr>
        <w:spacing w:line="200" w:lineRule="exact"/>
        <w:rPr>
          <w:rFonts w:ascii="Times New Roman" w:eastAsia="Times New Roman" w:hAnsi="Times New Roman"/>
        </w:rPr>
      </w:pPr>
    </w:p>
    <w:p w14:paraId="1D88F2B3" w14:textId="77777777" w:rsidR="00BE37C4" w:rsidRDefault="00BE37C4">
      <w:pPr>
        <w:spacing w:line="200" w:lineRule="exact"/>
        <w:rPr>
          <w:rFonts w:ascii="Times New Roman" w:eastAsia="Times New Roman" w:hAnsi="Times New Roman"/>
        </w:rPr>
      </w:pPr>
    </w:p>
    <w:p w14:paraId="29D379F2" w14:textId="77777777" w:rsidR="00BE37C4" w:rsidRDefault="00BE37C4">
      <w:pPr>
        <w:spacing w:line="200" w:lineRule="exact"/>
        <w:rPr>
          <w:rFonts w:ascii="Times New Roman" w:eastAsia="Times New Roman" w:hAnsi="Times New Roman"/>
        </w:rPr>
      </w:pPr>
    </w:p>
    <w:p w14:paraId="30FA063E" w14:textId="77777777" w:rsidR="00BE37C4" w:rsidRDefault="00BE37C4">
      <w:pPr>
        <w:spacing w:line="200" w:lineRule="exact"/>
        <w:rPr>
          <w:rFonts w:ascii="Times New Roman" w:eastAsia="Times New Roman" w:hAnsi="Times New Roman"/>
        </w:rPr>
      </w:pPr>
    </w:p>
    <w:p w14:paraId="02CE3D63" w14:textId="77777777" w:rsidR="00BE37C4" w:rsidRDefault="00BE37C4">
      <w:pPr>
        <w:spacing w:line="200" w:lineRule="exact"/>
        <w:rPr>
          <w:rFonts w:ascii="Times New Roman" w:eastAsia="Times New Roman" w:hAnsi="Times New Roman"/>
        </w:rPr>
      </w:pPr>
    </w:p>
    <w:p w14:paraId="3D15AFAB" w14:textId="77777777" w:rsidR="00BE37C4" w:rsidRDefault="00BE37C4">
      <w:pPr>
        <w:spacing w:line="200" w:lineRule="exact"/>
        <w:rPr>
          <w:rFonts w:ascii="Times New Roman" w:eastAsia="Times New Roman" w:hAnsi="Times New Roman"/>
        </w:rPr>
      </w:pPr>
    </w:p>
    <w:p w14:paraId="04010F84" w14:textId="77777777" w:rsidR="00BE37C4" w:rsidRDefault="00BE37C4">
      <w:pPr>
        <w:spacing w:line="200" w:lineRule="exact"/>
        <w:rPr>
          <w:rFonts w:ascii="Times New Roman" w:eastAsia="Times New Roman" w:hAnsi="Times New Roman"/>
        </w:rPr>
      </w:pPr>
    </w:p>
    <w:p w14:paraId="37BCDDA5" w14:textId="77777777" w:rsidR="00BE37C4" w:rsidRDefault="00BE37C4">
      <w:pPr>
        <w:spacing w:line="200" w:lineRule="exact"/>
        <w:rPr>
          <w:rFonts w:ascii="Times New Roman" w:eastAsia="Times New Roman" w:hAnsi="Times New Roman"/>
        </w:rPr>
      </w:pPr>
    </w:p>
    <w:p w14:paraId="638FE09A" w14:textId="77777777" w:rsidR="00BE37C4" w:rsidRDefault="00BE37C4">
      <w:pPr>
        <w:spacing w:line="200" w:lineRule="exact"/>
        <w:rPr>
          <w:rFonts w:ascii="Times New Roman" w:eastAsia="Times New Roman" w:hAnsi="Times New Roman"/>
        </w:rPr>
      </w:pPr>
    </w:p>
    <w:p w14:paraId="21A84FBC" w14:textId="77777777" w:rsidR="00BE37C4" w:rsidRDefault="00BE37C4">
      <w:pPr>
        <w:spacing w:line="200" w:lineRule="exact"/>
        <w:rPr>
          <w:rFonts w:ascii="Times New Roman" w:eastAsia="Times New Roman" w:hAnsi="Times New Roman"/>
        </w:rPr>
      </w:pPr>
    </w:p>
    <w:p w14:paraId="5107A654" w14:textId="77777777" w:rsidR="00BE37C4" w:rsidRDefault="00BE37C4">
      <w:pPr>
        <w:spacing w:line="200" w:lineRule="exact"/>
        <w:rPr>
          <w:rFonts w:ascii="Times New Roman" w:eastAsia="Times New Roman" w:hAnsi="Times New Roman"/>
        </w:rPr>
      </w:pPr>
    </w:p>
    <w:p w14:paraId="2D84C5D9" w14:textId="77777777" w:rsidR="00BE37C4" w:rsidRDefault="00BE37C4">
      <w:pPr>
        <w:spacing w:line="200" w:lineRule="exact"/>
        <w:rPr>
          <w:rFonts w:ascii="Times New Roman" w:eastAsia="Times New Roman" w:hAnsi="Times New Roman"/>
        </w:rPr>
      </w:pPr>
    </w:p>
    <w:p w14:paraId="59A6EDCC" w14:textId="77777777" w:rsidR="00BE37C4" w:rsidRDefault="00BE37C4">
      <w:pPr>
        <w:spacing w:line="305" w:lineRule="exact"/>
        <w:rPr>
          <w:rFonts w:ascii="Times New Roman" w:eastAsia="Times New Roman" w:hAnsi="Times New Roman"/>
        </w:rPr>
      </w:pPr>
    </w:p>
    <w:p w14:paraId="73FD8E63" w14:textId="77777777" w:rsidR="00BE37C4" w:rsidRDefault="00BE37C4">
      <w:pPr>
        <w:spacing w:line="0" w:lineRule="atLeast"/>
        <w:jc w:val="center"/>
        <w:rPr>
          <w:rFonts w:ascii="Times New Roman" w:eastAsia="Times New Roman" w:hAnsi="Times New Roman"/>
          <w:sz w:val="24"/>
        </w:rPr>
      </w:pPr>
      <w:r>
        <w:rPr>
          <w:rFonts w:ascii="Times New Roman" w:eastAsia="Times New Roman" w:hAnsi="Times New Roman"/>
          <w:sz w:val="24"/>
        </w:rPr>
        <w:t>viii</w:t>
      </w:r>
    </w:p>
    <w:p w14:paraId="614C5FA7" w14:textId="77777777" w:rsidR="00BE37C4" w:rsidRDefault="00BE37C4">
      <w:pPr>
        <w:spacing w:line="0" w:lineRule="atLeast"/>
        <w:jc w:val="center"/>
        <w:rPr>
          <w:rFonts w:ascii="Times New Roman" w:eastAsia="Times New Roman" w:hAnsi="Times New Roman"/>
          <w:sz w:val="24"/>
        </w:rPr>
        <w:sectPr w:rsidR="00BE37C4">
          <w:pgSz w:w="12240" w:h="15840"/>
          <w:pgMar w:top="1438" w:right="1320" w:bottom="432" w:left="1320" w:header="0" w:footer="0" w:gutter="0"/>
          <w:cols w:space="0" w:equalWidth="0">
            <w:col w:w="9600"/>
          </w:cols>
          <w:docGrid w:linePitch="360"/>
        </w:sectPr>
      </w:pPr>
    </w:p>
    <w:p w14:paraId="49FE74E4" w14:textId="77777777" w:rsidR="00BE37C4" w:rsidRDefault="00BE37C4">
      <w:pPr>
        <w:spacing w:line="0" w:lineRule="atLeast"/>
        <w:jc w:val="right"/>
        <w:rPr>
          <w:rFonts w:ascii="Times New Roman" w:eastAsia="Times New Roman" w:hAnsi="Times New Roman"/>
          <w:b/>
          <w:sz w:val="32"/>
        </w:rPr>
      </w:pPr>
      <w:bookmarkStart w:id="8" w:name="page9"/>
      <w:bookmarkEnd w:id="8"/>
      <w:r>
        <w:rPr>
          <w:rFonts w:ascii="Times New Roman" w:eastAsia="Times New Roman" w:hAnsi="Times New Roman"/>
          <w:b/>
          <w:sz w:val="32"/>
        </w:rPr>
        <w:lastRenderedPageBreak/>
        <w:t>LIST OF ABBREVIATIONS</w:t>
      </w:r>
    </w:p>
    <w:p w14:paraId="41D725E5" w14:textId="77777777" w:rsidR="00BE37C4" w:rsidRDefault="00BE37C4">
      <w:pPr>
        <w:spacing w:line="20" w:lineRule="exact"/>
        <w:rPr>
          <w:rFonts w:ascii="Times New Roman" w:eastAsia="Times New Roman" w:hAnsi="Times New Roman"/>
        </w:rPr>
      </w:pPr>
      <w:r>
        <w:rPr>
          <w:rFonts w:ascii="Times New Roman" w:eastAsia="Times New Roman" w:hAnsi="Times New Roman"/>
          <w:b/>
          <w:sz w:val="32"/>
        </w:rPr>
        <w:pict w14:anchorId="356BA720">
          <v:line id="_x0000_s1034" style="position:absolute;z-index:-251661824" from="-5.35pt,38.95pt" to="473.45pt,38.95pt" o:userdrawn="t" strokeweight=".16931mm"/>
        </w:pict>
      </w:r>
      <w:r>
        <w:rPr>
          <w:rFonts w:ascii="Times New Roman" w:eastAsia="Times New Roman" w:hAnsi="Times New Roman"/>
          <w:b/>
          <w:sz w:val="32"/>
        </w:rPr>
        <w:pict w14:anchorId="7DF7369C">
          <v:line id="_x0000_s1035" style="position:absolute;z-index:-251660800" from="-7.5pt,9.4pt" to="474.75pt,9.4pt" o:userdrawn="t" strokeweight="3pt"/>
        </w:pict>
      </w:r>
    </w:p>
    <w:p w14:paraId="75D59E93" w14:textId="77777777" w:rsidR="00BE37C4" w:rsidRDefault="00BE37C4">
      <w:pPr>
        <w:spacing w:line="200" w:lineRule="exact"/>
        <w:rPr>
          <w:rFonts w:ascii="Times New Roman" w:eastAsia="Times New Roman" w:hAnsi="Times New Roman"/>
        </w:rPr>
      </w:pPr>
    </w:p>
    <w:p w14:paraId="1F316C2F" w14:textId="77777777" w:rsidR="00BE37C4" w:rsidRDefault="00BE37C4">
      <w:pPr>
        <w:spacing w:line="200" w:lineRule="exact"/>
        <w:rPr>
          <w:rFonts w:ascii="Times New Roman" w:eastAsia="Times New Roman" w:hAnsi="Times New Roman"/>
        </w:rPr>
      </w:pPr>
    </w:p>
    <w:p w14:paraId="46100770" w14:textId="77777777" w:rsidR="00BE37C4" w:rsidRDefault="00BE37C4">
      <w:pPr>
        <w:spacing w:line="356" w:lineRule="exact"/>
        <w:rPr>
          <w:rFonts w:ascii="Times New Roman" w:eastAsia="Times New Roman" w:hAnsi="Times New Roman"/>
        </w:rPr>
      </w:pPr>
    </w:p>
    <w:p w14:paraId="6FFA2EA6" w14:textId="77777777" w:rsidR="00BE37C4" w:rsidRDefault="00BE37C4">
      <w:pPr>
        <w:tabs>
          <w:tab w:val="left" w:pos="1700"/>
        </w:tabs>
        <w:spacing w:line="0" w:lineRule="atLeast"/>
        <w:ind w:left="360"/>
        <w:rPr>
          <w:rFonts w:ascii="Times New Roman" w:eastAsia="Times New Roman" w:hAnsi="Times New Roman"/>
          <w:sz w:val="24"/>
        </w:rPr>
      </w:pPr>
      <w:r>
        <w:rPr>
          <w:rFonts w:ascii="Times New Roman" w:eastAsia="Times New Roman" w:hAnsi="Times New Roman"/>
          <w:b/>
          <w:sz w:val="24"/>
        </w:rPr>
        <w:t>ABBR1</w:t>
      </w:r>
      <w:r>
        <w:rPr>
          <w:rFonts w:ascii="Times New Roman" w:eastAsia="Times New Roman" w:hAnsi="Times New Roman"/>
        </w:rPr>
        <w:tab/>
      </w:r>
      <w:r>
        <w:rPr>
          <w:rFonts w:ascii="Times New Roman" w:eastAsia="Times New Roman" w:hAnsi="Times New Roman"/>
          <w:sz w:val="24"/>
        </w:rPr>
        <w:t>Abbreviation 1</w:t>
      </w:r>
    </w:p>
    <w:p w14:paraId="6BDC83C6" w14:textId="77777777" w:rsidR="00BE37C4" w:rsidRDefault="00BE37C4">
      <w:pPr>
        <w:spacing w:line="20" w:lineRule="exact"/>
        <w:rPr>
          <w:rFonts w:ascii="Times New Roman" w:eastAsia="Times New Roman" w:hAnsi="Times New Roman"/>
        </w:rPr>
      </w:pPr>
      <w:r>
        <w:rPr>
          <w:rFonts w:ascii="Times New Roman" w:eastAsia="Times New Roman" w:hAnsi="Times New Roman"/>
          <w:sz w:val="24"/>
        </w:rPr>
        <w:pict w14:anchorId="0FF70386">
          <v:line id="_x0000_s1036" style="position:absolute;z-index:-251659776" from="-5.35pt,7.55pt" to="473.45pt,7.55pt" o:userdrawn="t" strokeweight=".16931mm"/>
        </w:pict>
      </w:r>
    </w:p>
    <w:p w14:paraId="05B82B4F" w14:textId="77777777" w:rsidR="00BE37C4" w:rsidRDefault="00BE37C4">
      <w:pPr>
        <w:spacing w:line="129" w:lineRule="exact"/>
        <w:rPr>
          <w:rFonts w:ascii="Times New Roman" w:eastAsia="Times New Roman" w:hAnsi="Times New Roman"/>
        </w:rPr>
      </w:pPr>
    </w:p>
    <w:p w14:paraId="05622A3A" w14:textId="77777777" w:rsidR="00BE37C4" w:rsidRDefault="00BE37C4">
      <w:pPr>
        <w:tabs>
          <w:tab w:val="left" w:pos="1700"/>
        </w:tabs>
        <w:spacing w:line="0" w:lineRule="atLeast"/>
        <w:ind w:left="360"/>
        <w:rPr>
          <w:rFonts w:ascii="Times New Roman" w:eastAsia="Times New Roman" w:hAnsi="Times New Roman"/>
          <w:sz w:val="24"/>
        </w:rPr>
      </w:pPr>
      <w:r>
        <w:rPr>
          <w:rFonts w:ascii="Times New Roman" w:eastAsia="Times New Roman" w:hAnsi="Times New Roman"/>
          <w:b/>
          <w:sz w:val="24"/>
        </w:rPr>
        <w:t>ABBR2</w:t>
      </w:r>
      <w:r>
        <w:rPr>
          <w:rFonts w:ascii="Times New Roman" w:eastAsia="Times New Roman" w:hAnsi="Times New Roman"/>
        </w:rPr>
        <w:tab/>
      </w:r>
      <w:r>
        <w:rPr>
          <w:rFonts w:ascii="Times New Roman" w:eastAsia="Times New Roman" w:hAnsi="Times New Roman"/>
          <w:sz w:val="24"/>
        </w:rPr>
        <w:t>Abbreviation 2</w:t>
      </w:r>
    </w:p>
    <w:p w14:paraId="21FAB336" w14:textId="77777777" w:rsidR="00BE37C4" w:rsidRDefault="00BE37C4">
      <w:pPr>
        <w:spacing w:line="20" w:lineRule="exact"/>
        <w:rPr>
          <w:rFonts w:ascii="Times New Roman" w:eastAsia="Times New Roman" w:hAnsi="Times New Roman"/>
        </w:rPr>
      </w:pPr>
      <w:r>
        <w:rPr>
          <w:rFonts w:ascii="Times New Roman" w:eastAsia="Times New Roman" w:hAnsi="Times New Roman"/>
          <w:sz w:val="24"/>
        </w:rPr>
        <w:pict w14:anchorId="124EE11B">
          <v:line id="_x0000_s1037" style="position:absolute;z-index:-251658752" from="-6.05pt,7.55pt" to="473.45pt,7.55pt" o:userdrawn="t" strokeweight=".16931mm"/>
        </w:pict>
      </w:r>
    </w:p>
    <w:p w14:paraId="29B9E4AD" w14:textId="77777777" w:rsidR="00BE37C4" w:rsidRDefault="00BE37C4">
      <w:pPr>
        <w:spacing w:line="200" w:lineRule="exact"/>
        <w:rPr>
          <w:rFonts w:ascii="Times New Roman" w:eastAsia="Times New Roman" w:hAnsi="Times New Roman"/>
        </w:rPr>
      </w:pPr>
    </w:p>
    <w:p w14:paraId="5B869451" w14:textId="77777777" w:rsidR="00BE37C4" w:rsidRDefault="00BE37C4">
      <w:pPr>
        <w:spacing w:line="200" w:lineRule="exact"/>
        <w:rPr>
          <w:rFonts w:ascii="Times New Roman" w:eastAsia="Times New Roman" w:hAnsi="Times New Roman"/>
        </w:rPr>
      </w:pPr>
    </w:p>
    <w:p w14:paraId="54F4CE9A" w14:textId="77777777" w:rsidR="00BE37C4" w:rsidRDefault="00BE37C4">
      <w:pPr>
        <w:spacing w:line="200" w:lineRule="exact"/>
        <w:rPr>
          <w:rFonts w:ascii="Times New Roman" w:eastAsia="Times New Roman" w:hAnsi="Times New Roman"/>
        </w:rPr>
      </w:pPr>
    </w:p>
    <w:p w14:paraId="4EA6C85B" w14:textId="77777777" w:rsidR="00BE37C4" w:rsidRDefault="00BE37C4">
      <w:pPr>
        <w:spacing w:line="200" w:lineRule="exact"/>
        <w:rPr>
          <w:rFonts w:ascii="Times New Roman" w:eastAsia="Times New Roman" w:hAnsi="Times New Roman"/>
        </w:rPr>
      </w:pPr>
    </w:p>
    <w:p w14:paraId="6F611FCD" w14:textId="77777777" w:rsidR="00BE37C4" w:rsidRDefault="00BE37C4">
      <w:pPr>
        <w:spacing w:line="200" w:lineRule="exact"/>
        <w:rPr>
          <w:rFonts w:ascii="Times New Roman" w:eastAsia="Times New Roman" w:hAnsi="Times New Roman"/>
        </w:rPr>
      </w:pPr>
    </w:p>
    <w:p w14:paraId="7C0DE604" w14:textId="77777777" w:rsidR="00BE37C4" w:rsidRDefault="00BE37C4">
      <w:pPr>
        <w:spacing w:line="200" w:lineRule="exact"/>
        <w:rPr>
          <w:rFonts w:ascii="Times New Roman" w:eastAsia="Times New Roman" w:hAnsi="Times New Roman"/>
        </w:rPr>
      </w:pPr>
    </w:p>
    <w:p w14:paraId="3C3E330C" w14:textId="77777777" w:rsidR="00BE37C4" w:rsidRDefault="00BE37C4">
      <w:pPr>
        <w:spacing w:line="200" w:lineRule="exact"/>
        <w:rPr>
          <w:rFonts w:ascii="Times New Roman" w:eastAsia="Times New Roman" w:hAnsi="Times New Roman"/>
        </w:rPr>
      </w:pPr>
    </w:p>
    <w:p w14:paraId="3939161F" w14:textId="77777777" w:rsidR="00BE37C4" w:rsidRDefault="00BE37C4">
      <w:pPr>
        <w:spacing w:line="200" w:lineRule="exact"/>
        <w:rPr>
          <w:rFonts w:ascii="Times New Roman" w:eastAsia="Times New Roman" w:hAnsi="Times New Roman"/>
        </w:rPr>
      </w:pPr>
    </w:p>
    <w:p w14:paraId="5E127708" w14:textId="77777777" w:rsidR="00BE37C4" w:rsidRDefault="00BE37C4">
      <w:pPr>
        <w:spacing w:line="200" w:lineRule="exact"/>
        <w:rPr>
          <w:rFonts w:ascii="Times New Roman" w:eastAsia="Times New Roman" w:hAnsi="Times New Roman"/>
        </w:rPr>
      </w:pPr>
    </w:p>
    <w:p w14:paraId="056D4A99" w14:textId="77777777" w:rsidR="00BE37C4" w:rsidRDefault="00BE37C4">
      <w:pPr>
        <w:spacing w:line="200" w:lineRule="exact"/>
        <w:rPr>
          <w:rFonts w:ascii="Times New Roman" w:eastAsia="Times New Roman" w:hAnsi="Times New Roman"/>
        </w:rPr>
      </w:pPr>
    </w:p>
    <w:p w14:paraId="4CD37725" w14:textId="77777777" w:rsidR="00BE37C4" w:rsidRDefault="00BE37C4">
      <w:pPr>
        <w:spacing w:line="200" w:lineRule="exact"/>
        <w:rPr>
          <w:rFonts w:ascii="Times New Roman" w:eastAsia="Times New Roman" w:hAnsi="Times New Roman"/>
        </w:rPr>
      </w:pPr>
    </w:p>
    <w:p w14:paraId="678E9CAF" w14:textId="77777777" w:rsidR="00BE37C4" w:rsidRDefault="00BE37C4">
      <w:pPr>
        <w:spacing w:line="200" w:lineRule="exact"/>
        <w:rPr>
          <w:rFonts w:ascii="Times New Roman" w:eastAsia="Times New Roman" w:hAnsi="Times New Roman"/>
        </w:rPr>
      </w:pPr>
    </w:p>
    <w:p w14:paraId="651DC209" w14:textId="77777777" w:rsidR="00BE37C4" w:rsidRDefault="00BE37C4">
      <w:pPr>
        <w:spacing w:line="200" w:lineRule="exact"/>
        <w:rPr>
          <w:rFonts w:ascii="Times New Roman" w:eastAsia="Times New Roman" w:hAnsi="Times New Roman"/>
        </w:rPr>
      </w:pPr>
    </w:p>
    <w:p w14:paraId="41A9B2A7" w14:textId="77777777" w:rsidR="00BE37C4" w:rsidRDefault="00BE37C4">
      <w:pPr>
        <w:spacing w:line="200" w:lineRule="exact"/>
        <w:rPr>
          <w:rFonts w:ascii="Times New Roman" w:eastAsia="Times New Roman" w:hAnsi="Times New Roman"/>
        </w:rPr>
      </w:pPr>
    </w:p>
    <w:p w14:paraId="26379347" w14:textId="77777777" w:rsidR="00BE37C4" w:rsidRDefault="00BE37C4">
      <w:pPr>
        <w:spacing w:line="200" w:lineRule="exact"/>
        <w:rPr>
          <w:rFonts w:ascii="Times New Roman" w:eastAsia="Times New Roman" w:hAnsi="Times New Roman"/>
        </w:rPr>
      </w:pPr>
    </w:p>
    <w:p w14:paraId="3D19BFC5" w14:textId="77777777" w:rsidR="00BE37C4" w:rsidRDefault="00BE37C4">
      <w:pPr>
        <w:spacing w:line="200" w:lineRule="exact"/>
        <w:rPr>
          <w:rFonts w:ascii="Times New Roman" w:eastAsia="Times New Roman" w:hAnsi="Times New Roman"/>
        </w:rPr>
      </w:pPr>
    </w:p>
    <w:p w14:paraId="1FDEAC27" w14:textId="77777777" w:rsidR="00BE37C4" w:rsidRDefault="00BE37C4">
      <w:pPr>
        <w:spacing w:line="200" w:lineRule="exact"/>
        <w:rPr>
          <w:rFonts w:ascii="Times New Roman" w:eastAsia="Times New Roman" w:hAnsi="Times New Roman"/>
        </w:rPr>
      </w:pPr>
    </w:p>
    <w:p w14:paraId="3C7F27DD" w14:textId="77777777" w:rsidR="00BE37C4" w:rsidRDefault="00BE37C4">
      <w:pPr>
        <w:spacing w:line="200" w:lineRule="exact"/>
        <w:rPr>
          <w:rFonts w:ascii="Times New Roman" w:eastAsia="Times New Roman" w:hAnsi="Times New Roman"/>
        </w:rPr>
      </w:pPr>
    </w:p>
    <w:p w14:paraId="75291F00" w14:textId="77777777" w:rsidR="00BE37C4" w:rsidRDefault="00BE37C4">
      <w:pPr>
        <w:spacing w:line="200" w:lineRule="exact"/>
        <w:rPr>
          <w:rFonts w:ascii="Times New Roman" w:eastAsia="Times New Roman" w:hAnsi="Times New Roman"/>
        </w:rPr>
      </w:pPr>
    </w:p>
    <w:p w14:paraId="45973B69" w14:textId="77777777" w:rsidR="00BE37C4" w:rsidRDefault="00BE37C4">
      <w:pPr>
        <w:spacing w:line="200" w:lineRule="exact"/>
        <w:rPr>
          <w:rFonts w:ascii="Times New Roman" w:eastAsia="Times New Roman" w:hAnsi="Times New Roman"/>
        </w:rPr>
      </w:pPr>
    </w:p>
    <w:p w14:paraId="55CF0116" w14:textId="77777777" w:rsidR="00BE37C4" w:rsidRDefault="00BE37C4">
      <w:pPr>
        <w:spacing w:line="200" w:lineRule="exact"/>
        <w:rPr>
          <w:rFonts w:ascii="Times New Roman" w:eastAsia="Times New Roman" w:hAnsi="Times New Roman"/>
        </w:rPr>
      </w:pPr>
    </w:p>
    <w:p w14:paraId="01698FF3" w14:textId="77777777" w:rsidR="00BE37C4" w:rsidRDefault="00BE37C4">
      <w:pPr>
        <w:spacing w:line="200" w:lineRule="exact"/>
        <w:rPr>
          <w:rFonts w:ascii="Times New Roman" w:eastAsia="Times New Roman" w:hAnsi="Times New Roman"/>
        </w:rPr>
      </w:pPr>
    </w:p>
    <w:p w14:paraId="49C4006B" w14:textId="77777777" w:rsidR="00BE37C4" w:rsidRDefault="00BE37C4">
      <w:pPr>
        <w:spacing w:line="200" w:lineRule="exact"/>
        <w:rPr>
          <w:rFonts w:ascii="Times New Roman" w:eastAsia="Times New Roman" w:hAnsi="Times New Roman"/>
        </w:rPr>
      </w:pPr>
    </w:p>
    <w:p w14:paraId="7F50E9FA" w14:textId="77777777" w:rsidR="00BE37C4" w:rsidRDefault="00BE37C4">
      <w:pPr>
        <w:spacing w:line="200" w:lineRule="exact"/>
        <w:rPr>
          <w:rFonts w:ascii="Times New Roman" w:eastAsia="Times New Roman" w:hAnsi="Times New Roman"/>
        </w:rPr>
      </w:pPr>
    </w:p>
    <w:p w14:paraId="5E2D10B5" w14:textId="77777777" w:rsidR="00BE37C4" w:rsidRDefault="00BE37C4">
      <w:pPr>
        <w:spacing w:line="200" w:lineRule="exact"/>
        <w:rPr>
          <w:rFonts w:ascii="Times New Roman" w:eastAsia="Times New Roman" w:hAnsi="Times New Roman"/>
        </w:rPr>
      </w:pPr>
    </w:p>
    <w:p w14:paraId="01E6D762" w14:textId="77777777" w:rsidR="00BE37C4" w:rsidRDefault="00BE37C4">
      <w:pPr>
        <w:spacing w:line="200" w:lineRule="exact"/>
        <w:rPr>
          <w:rFonts w:ascii="Times New Roman" w:eastAsia="Times New Roman" w:hAnsi="Times New Roman"/>
        </w:rPr>
      </w:pPr>
    </w:p>
    <w:p w14:paraId="0FE18619" w14:textId="77777777" w:rsidR="00BE37C4" w:rsidRDefault="00BE37C4">
      <w:pPr>
        <w:spacing w:line="200" w:lineRule="exact"/>
        <w:rPr>
          <w:rFonts w:ascii="Times New Roman" w:eastAsia="Times New Roman" w:hAnsi="Times New Roman"/>
        </w:rPr>
      </w:pPr>
    </w:p>
    <w:p w14:paraId="59E2291A" w14:textId="77777777" w:rsidR="00BE37C4" w:rsidRDefault="00BE37C4">
      <w:pPr>
        <w:spacing w:line="200" w:lineRule="exact"/>
        <w:rPr>
          <w:rFonts w:ascii="Times New Roman" w:eastAsia="Times New Roman" w:hAnsi="Times New Roman"/>
        </w:rPr>
      </w:pPr>
    </w:p>
    <w:p w14:paraId="544FA7E1" w14:textId="77777777" w:rsidR="00BE37C4" w:rsidRDefault="00BE37C4">
      <w:pPr>
        <w:spacing w:line="200" w:lineRule="exact"/>
        <w:rPr>
          <w:rFonts w:ascii="Times New Roman" w:eastAsia="Times New Roman" w:hAnsi="Times New Roman"/>
        </w:rPr>
      </w:pPr>
    </w:p>
    <w:p w14:paraId="0EE84FFD" w14:textId="77777777" w:rsidR="00BE37C4" w:rsidRDefault="00BE37C4">
      <w:pPr>
        <w:spacing w:line="200" w:lineRule="exact"/>
        <w:rPr>
          <w:rFonts w:ascii="Times New Roman" w:eastAsia="Times New Roman" w:hAnsi="Times New Roman"/>
        </w:rPr>
      </w:pPr>
    </w:p>
    <w:p w14:paraId="015149F2" w14:textId="77777777" w:rsidR="00BE37C4" w:rsidRDefault="00BE37C4">
      <w:pPr>
        <w:spacing w:line="200" w:lineRule="exact"/>
        <w:rPr>
          <w:rFonts w:ascii="Times New Roman" w:eastAsia="Times New Roman" w:hAnsi="Times New Roman"/>
        </w:rPr>
      </w:pPr>
    </w:p>
    <w:p w14:paraId="268E82C3" w14:textId="77777777" w:rsidR="00BE37C4" w:rsidRDefault="00BE37C4">
      <w:pPr>
        <w:spacing w:line="200" w:lineRule="exact"/>
        <w:rPr>
          <w:rFonts w:ascii="Times New Roman" w:eastAsia="Times New Roman" w:hAnsi="Times New Roman"/>
        </w:rPr>
      </w:pPr>
    </w:p>
    <w:p w14:paraId="443B2F02" w14:textId="77777777" w:rsidR="00BE37C4" w:rsidRDefault="00BE37C4">
      <w:pPr>
        <w:spacing w:line="200" w:lineRule="exact"/>
        <w:rPr>
          <w:rFonts w:ascii="Times New Roman" w:eastAsia="Times New Roman" w:hAnsi="Times New Roman"/>
        </w:rPr>
      </w:pPr>
    </w:p>
    <w:p w14:paraId="2D873F99" w14:textId="77777777" w:rsidR="00BE37C4" w:rsidRDefault="00BE37C4">
      <w:pPr>
        <w:spacing w:line="200" w:lineRule="exact"/>
        <w:rPr>
          <w:rFonts w:ascii="Times New Roman" w:eastAsia="Times New Roman" w:hAnsi="Times New Roman"/>
        </w:rPr>
      </w:pPr>
    </w:p>
    <w:p w14:paraId="389FA6E6" w14:textId="77777777" w:rsidR="00BE37C4" w:rsidRDefault="00BE37C4">
      <w:pPr>
        <w:spacing w:line="200" w:lineRule="exact"/>
        <w:rPr>
          <w:rFonts w:ascii="Times New Roman" w:eastAsia="Times New Roman" w:hAnsi="Times New Roman"/>
        </w:rPr>
      </w:pPr>
    </w:p>
    <w:p w14:paraId="5FD2A8FC" w14:textId="77777777" w:rsidR="00BE37C4" w:rsidRDefault="00BE37C4">
      <w:pPr>
        <w:spacing w:line="200" w:lineRule="exact"/>
        <w:rPr>
          <w:rFonts w:ascii="Times New Roman" w:eastAsia="Times New Roman" w:hAnsi="Times New Roman"/>
        </w:rPr>
      </w:pPr>
    </w:p>
    <w:p w14:paraId="2FA9A6D0" w14:textId="77777777" w:rsidR="00BE37C4" w:rsidRDefault="00BE37C4">
      <w:pPr>
        <w:spacing w:line="200" w:lineRule="exact"/>
        <w:rPr>
          <w:rFonts w:ascii="Times New Roman" w:eastAsia="Times New Roman" w:hAnsi="Times New Roman"/>
        </w:rPr>
      </w:pPr>
    </w:p>
    <w:p w14:paraId="1A71362F" w14:textId="77777777" w:rsidR="00BE37C4" w:rsidRDefault="00BE37C4">
      <w:pPr>
        <w:spacing w:line="200" w:lineRule="exact"/>
        <w:rPr>
          <w:rFonts w:ascii="Times New Roman" w:eastAsia="Times New Roman" w:hAnsi="Times New Roman"/>
        </w:rPr>
      </w:pPr>
    </w:p>
    <w:p w14:paraId="04385A88" w14:textId="77777777" w:rsidR="00BE37C4" w:rsidRDefault="00BE37C4">
      <w:pPr>
        <w:spacing w:line="200" w:lineRule="exact"/>
        <w:rPr>
          <w:rFonts w:ascii="Times New Roman" w:eastAsia="Times New Roman" w:hAnsi="Times New Roman"/>
        </w:rPr>
      </w:pPr>
    </w:p>
    <w:p w14:paraId="00F5C264" w14:textId="77777777" w:rsidR="00BE37C4" w:rsidRDefault="00BE37C4">
      <w:pPr>
        <w:spacing w:line="200" w:lineRule="exact"/>
        <w:rPr>
          <w:rFonts w:ascii="Times New Roman" w:eastAsia="Times New Roman" w:hAnsi="Times New Roman"/>
        </w:rPr>
      </w:pPr>
    </w:p>
    <w:p w14:paraId="6F2F2588" w14:textId="77777777" w:rsidR="00BE37C4" w:rsidRDefault="00BE37C4">
      <w:pPr>
        <w:spacing w:line="200" w:lineRule="exact"/>
        <w:rPr>
          <w:rFonts w:ascii="Times New Roman" w:eastAsia="Times New Roman" w:hAnsi="Times New Roman"/>
        </w:rPr>
      </w:pPr>
    </w:p>
    <w:p w14:paraId="7EBFBCE1" w14:textId="77777777" w:rsidR="00BE37C4" w:rsidRDefault="00BE37C4">
      <w:pPr>
        <w:spacing w:line="200" w:lineRule="exact"/>
        <w:rPr>
          <w:rFonts w:ascii="Times New Roman" w:eastAsia="Times New Roman" w:hAnsi="Times New Roman"/>
        </w:rPr>
      </w:pPr>
    </w:p>
    <w:p w14:paraId="1CBDED77" w14:textId="77777777" w:rsidR="00BE37C4" w:rsidRDefault="00BE37C4">
      <w:pPr>
        <w:spacing w:line="200" w:lineRule="exact"/>
        <w:rPr>
          <w:rFonts w:ascii="Times New Roman" w:eastAsia="Times New Roman" w:hAnsi="Times New Roman"/>
        </w:rPr>
      </w:pPr>
    </w:p>
    <w:p w14:paraId="3D4BAD19" w14:textId="77777777" w:rsidR="00BE37C4" w:rsidRDefault="00BE37C4">
      <w:pPr>
        <w:spacing w:line="200" w:lineRule="exact"/>
        <w:rPr>
          <w:rFonts w:ascii="Times New Roman" w:eastAsia="Times New Roman" w:hAnsi="Times New Roman"/>
        </w:rPr>
      </w:pPr>
    </w:p>
    <w:p w14:paraId="1B3C5AC5" w14:textId="77777777" w:rsidR="00BE37C4" w:rsidRDefault="00BE37C4">
      <w:pPr>
        <w:spacing w:line="200" w:lineRule="exact"/>
        <w:rPr>
          <w:rFonts w:ascii="Times New Roman" w:eastAsia="Times New Roman" w:hAnsi="Times New Roman"/>
        </w:rPr>
      </w:pPr>
    </w:p>
    <w:p w14:paraId="7573045D" w14:textId="77777777" w:rsidR="00BE37C4" w:rsidRDefault="00BE37C4">
      <w:pPr>
        <w:spacing w:line="200" w:lineRule="exact"/>
        <w:rPr>
          <w:rFonts w:ascii="Times New Roman" w:eastAsia="Times New Roman" w:hAnsi="Times New Roman"/>
        </w:rPr>
      </w:pPr>
    </w:p>
    <w:p w14:paraId="587B6AF4" w14:textId="77777777" w:rsidR="00BE37C4" w:rsidRDefault="00BE37C4">
      <w:pPr>
        <w:spacing w:line="200" w:lineRule="exact"/>
        <w:rPr>
          <w:rFonts w:ascii="Times New Roman" w:eastAsia="Times New Roman" w:hAnsi="Times New Roman"/>
        </w:rPr>
      </w:pPr>
    </w:p>
    <w:p w14:paraId="11C3068F" w14:textId="77777777" w:rsidR="00BE37C4" w:rsidRDefault="00BE37C4">
      <w:pPr>
        <w:spacing w:line="200" w:lineRule="exact"/>
        <w:rPr>
          <w:rFonts w:ascii="Times New Roman" w:eastAsia="Times New Roman" w:hAnsi="Times New Roman"/>
        </w:rPr>
      </w:pPr>
    </w:p>
    <w:p w14:paraId="01DF4F5B" w14:textId="77777777" w:rsidR="00BE37C4" w:rsidRDefault="00BE37C4">
      <w:pPr>
        <w:spacing w:line="200" w:lineRule="exact"/>
        <w:rPr>
          <w:rFonts w:ascii="Times New Roman" w:eastAsia="Times New Roman" w:hAnsi="Times New Roman"/>
        </w:rPr>
      </w:pPr>
    </w:p>
    <w:p w14:paraId="6EF3FA65" w14:textId="77777777" w:rsidR="00BE37C4" w:rsidRDefault="00BE37C4">
      <w:pPr>
        <w:spacing w:line="200" w:lineRule="exact"/>
        <w:rPr>
          <w:rFonts w:ascii="Times New Roman" w:eastAsia="Times New Roman" w:hAnsi="Times New Roman"/>
        </w:rPr>
      </w:pPr>
    </w:p>
    <w:p w14:paraId="20D9F892" w14:textId="77777777" w:rsidR="00BE37C4" w:rsidRDefault="00BE37C4">
      <w:pPr>
        <w:spacing w:line="200" w:lineRule="exact"/>
        <w:rPr>
          <w:rFonts w:ascii="Times New Roman" w:eastAsia="Times New Roman" w:hAnsi="Times New Roman"/>
        </w:rPr>
      </w:pPr>
    </w:p>
    <w:p w14:paraId="6521B79A" w14:textId="77777777" w:rsidR="00BE37C4" w:rsidRDefault="00BE37C4">
      <w:pPr>
        <w:spacing w:line="200" w:lineRule="exact"/>
        <w:rPr>
          <w:rFonts w:ascii="Times New Roman" w:eastAsia="Times New Roman" w:hAnsi="Times New Roman"/>
        </w:rPr>
      </w:pPr>
    </w:p>
    <w:p w14:paraId="598D827C" w14:textId="77777777" w:rsidR="00BE37C4" w:rsidRDefault="00BE37C4">
      <w:pPr>
        <w:spacing w:line="200" w:lineRule="exact"/>
        <w:rPr>
          <w:rFonts w:ascii="Times New Roman" w:eastAsia="Times New Roman" w:hAnsi="Times New Roman"/>
        </w:rPr>
      </w:pPr>
    </w:p>
    <w:p w14:paraId="24D3AC56" w14:textId="77777777" w:rsidR="00BE37C4" w:rsidRDefault="00BE37C4">
      <w:pPr>
        <w:spacing w:line="200" w:lineRule="exact"/>
        <w:rPr>
          <w:rFonts w:ascii="Times New Roman" w:eastAsia="Times New Roman" w:hAnsi="Times New Roman"/>
        </w:rPr>
      </w:pPr>
    </w:p>
    <w:p w14:paraId="67871830" w14:textId="77777777" w:rsidR="00BE37C4" w:rsidRDefault="00BE37C4">
      <w:pPr>
        <w:spacing w:line="200" w:lineRule="exact"/>
        <w:rPr>
          <w:rFonts w:ascii="Times New Roman" w:eastAsia="Times New Roman" w:hAnsi="Times New Roman"/>
        </w:rPr>
      </w:pPr>
    </w:p>
    <w:p w14:paraId="44B7C513" w14:textId="77777777" w:rsidR="00BE37C4" w:rsidRDefault="00BE37C4">
      <w:pPr>
        <w:spacing w:line="264" w:lineRule="exact"/>
        <w:rPr>
          <w:rFonts w:ascii="Times New Roman" w:eastAsia="Times New Roman" w:hAnsi="Times New Roman"/>
        </w:rPr>
      </w:pPr>
    </w:p>
    <w:p w14:paraId="5910495C" w14:textId="77777777" w:rsidR="00BE37C4" w:rsidRDefault="00BE37C4">
      <w:pPr>
        <w:spacing w:line="0" w:lineRule="atLeast"/>
        <w:jc w:val="center"/>
        <w:rPr>
          <w:rFonts w:ascii="Times New Roman" w:eastAsia="Times New Roman" w:hAnsi="Times New Roman"/>
          <w:sz w:val="24"/>
        </w:rPr>
      </w:pPr>
      <w:r>
        <w:rPr>
          <w:rFonts w:ascii="Times New Roman" w:eastAsia="Times New Roman" w:hAnsi="Times New Roman"/>
          <w:sz w:val="24"/>
        </w:rPr>
        <w:t>ix</w:t>
      </w:r>
    </w:p>
    <w:p w14:paraId="60DB37FF" w14:textId="77777777" w:rsidR="00BE37C4" w:rsidRDefault="00BE37C4">
      <w:pPr>
        <w:spacing w:line="0" w:lineRule="atLeast"/>
        <w:jc w:val="center"/>
        <w:rPr>
          <w:rFonts w:ascii="Times New Roman" w:eastAsia="Times New Roman" w:hAnsi="Times New Roman"/>
          <w:sz w:val="24"/>
        </w:rPr>
        <w:sectPr w:rsidR="00BE37C4">
          <w:pgSz w:w="12240" w:h="15840"/>
          <w:pgMar w:top="1438" w:right="1440" w:bottom="432" w:left="1440" w:header="0" w:footer="0" w:gutter="0"/>
          <w:cols w:space="0" w:equalWidth="0">
            <w:col w:w="9360"/>
          </w:cols>
          <w:docGrid w:linePitch="360"/>
        </w:sectPr>
      </w:pPr>
    </w:p>
    <w:p w14:paraId="550008DA" w14:textId="77777777" w:rsidR="00BE37C4" w:rsidRDefault="00BE37C4">
      <w:pPr>
        <w:spacing w:line="0" w:lineRule="atLeast"/>
        <w:ind w:right="120"/>
        <w:jc w:val="right"/>
        <w:rPr>
          <w:rFonts w:ascii="Times New Roman" w:eastAsia="Times New Roman" w:hAnsi="Times New Roman"/>
          <w:b/>
          <w:sz w:val="32"/>
        </w:rPr>
      </w:pPr>
      <w:bookmarkStart w:id="9" w:name="page10"/>
      <w:bookmarkEnd w:id="9"/>
      <w:r>
        <w:rPr>
          <w:rFonts w:ascii="Times New Roman" w:eastAsia="Times New Roman" w:hAnsi="Times New Roman"/>
          <w:b/>
          <w:sz w:val="32"/>
        </w:rPr>
        <w:t>INTRODUCTION</w:t>
      </w:r>
    </w:p>
    <w:p w14:paraId="7D607D84" w14:textId="77777777" w:rsidR="00BE37C4" w:rsidRDefault="00BE37C4">
      <w:pPr>
        <w:spacing w:line="20" w:lineRule="exact"/>
        <w:rPr>
          <w:rFonts w:ascii="Times New Roman" w:eastAsia="Times New Roman" w:hAnsi="Times New Roman"/>
        </w:rPr>
      </w:pPr>
      <w:r>
        <w:rPr>
          <w:rFonts w:ascii="Times New Roman" w:eastAsia="Times New Roman" w:hAnsi="Times New Roman"/>
          <w:b/>
          <w:sz w:val="32"/>
        </w:rPr>
        <w:pict w14:anchorId="771E8FD6">
          <v:line id="_x0000_s1038" style="position:absolute;z-index:-251657728" from="-7.5pt,9.4pt" to="474.75pt,9.4pt" o:userdrawn="t" strokeweight="3pt"/>
        </w:pict>
      </w:r>
    </w:p>
    <w:p w14:paraId="79BC277D" w14:textId="77777777" w:rsidR="00BE37C4" w:rsidRDefault="00BE37C4">
      <w:pPr>
        <w:spacing w:line="200" w:lineRule="exact"/>
        <w:rPr>
          <w:rFonts w:ascii="Times New Roman" w:eastAsia="Times New Roman" w:hAnsi="Times New Roman"/>
        </w:rPr>
      </w:pPr>
    </w:p>
    <w:p w14:paraId="4243CE09" w14:textId="77777777" w:rsidR="00BE37C4" w:rsidRDefault="00BE37C4">
      <w:pPr>
        <w:spacing w:line="200" w:lineRule="exact"/>
        <w:rPr>
          <w:rFonts w:ascii="Times New Roman" w:eastAsia="Times New Roman" w:hAnsi="Times New Roman"/>
        </w:rPr>
      </w:pPr>
    </w:p>
    <w:p w14:paraId="3E441134" w14:textId="77777777" w:rsidR="00BE37C4" w:rsidRDefault="00BE37C4">
      <w:pPr>
        <w:spacing w:line="352" w:lineRule="exact"/>
        <w:rPr>
          <w:rFonts w:ascii="Times New Roman" w:eastAsia="Times New Roman" w:hAnsi="Times New Roman"/>
        </w:rPr>
      </w:pPr>
    </w:p>
    <w:p w14:paraId="5454BAE0" w14:textId="77777777" w:rsidR="00BE37C4" w:rsidRDefault="00BE37C4">
      <w:pPr>
        <w:spacing w:line="0" w:lineRule="atLeast"/>
        <w:rPr>
          <w:rFonts w:ascii="Times New Roman" w:eastAsia="Times New Roman" w:hAnsi="Times New Roman"/>
          <w:b/>
          <w:sz w:val="28"/>
        </w:rPr>
      </w:pPr>
      <w:r>
        <w:rPr>
          <w:rFonts w:ascii="Times New Roman" w:eastAsia="Times New Roman" w:hAnsi="Times New Roman"/>
          <w:b/>
          <w:sz w:val="28"/>
        </w:rPr>
        <w:t>1.1 Project Overview</w:t>
      </w:r>
    </w:p>
    <w:p w14:paraId="51920C0D" w14:textId="77777777" w:rsidR="00BE37C4" w:rsidRDefault="00BE37C4">
      <w:pPr>
        <w:spacing w:line="45" w:lineRule="exact"/>
        <w:rPr>
          <w:rFonts w:ascii="Times New Roman" w:eastAsia="Times New Roman" w:hAnsi="Times New Roman"/>
        </w:rPr>
      </w:pPr>
    </w:p>
    <w:p w14:paraId="6AE51F0B" w14:textId="77777777" w:rsidR="00BE37C4" w:rsidRDefault="00BE37C4">
      <w:pPr>
        <w:spacing w:line="0" w:lineRule="atLeast"/>
        <w:ind w:left="460"/>
        <w:rPr>
          <w:rFonts w:ascii="Times New Roman" w:eastAsia="Times New Roman" w:hAnsi="Times New Roman"/>
          <w:sz w:val="24"/>
        </w:rPr>
      </w:pPr>
      <w:r>
        <w:rPr>
          <w:rFonts w:ascii="Times New Roman" w:eastAsia="Times New Roman" w:hAnsi="Times New Roman"/>
          <w:sz w:val="24"/>
        </w:rPr>
        <w:t>Project Overview goes here…</w:t>
      </w:r>
    </w:p>
    <w:p w14:paraId="72E4DE68" w14:textId="77777777" w:rsidR="00BE37C4" w:rsidRDefault="00BE37C4">
      <w:pPr>
        <w:spacing w:line="362" w:lineRule="exact"/>
        <w:rPr>
          <w:rFonts w:ascii="Times New Roman" w:eastAsia="Times New Roman" w:hAnsi="Times New Roman"/>
        </w:rPr>
      </w:pPr>
    </w:p>
    <w:p w14:paraId="51352DE5" w14:textId="77777777" w:rsidR="00BE37C4" w:rsidRDefault="00BE37C4">
      <w:pPr>
        <w:spacing w:line="0" w:lineRule="atLeast"/>
        <w:rPr>
          <w:rFonts w:ascii="Times New Roman" w:eastAsia="Times New Roman" w:hAnsi="Times New Roman"/>
          <w:b/>
          <w:sz w:val="28"/>
        </w:rPr>
      </w:pPr>
      <w:r>
        <w:rPr>
          <w:rFonts w:ascii="Times New Roman" w:eastAsia="Times New Roman" w:hAnsi="Times New Roman"/>
          <w:b/>
          <w:sz w:val="28"/>
        </w:rPr>
        <w:t>1.2 Need Analysis</w:t>
      </w:r>
    </w:p>
    <w:p w14:paraId="002E9C9C" w14:textId="77777777" w:rsidR="00BE37C4" w:rsidRDefault="00BE37C4">
      <w:pPr>
        <w:spacing w:line="43" w:lineRule="exact"/>
        <w:rPr>
          <w:rFonts w:ascii="Times New Roman" w:eastAsia="Times New Roman" w:hAnsi="Times New Roman"/>
        </w:rPr>
      </w:pPr>
    </w:p>
    <w:p w14:paraId="173ACE29" w14:textId="77777777" w:rsidR="00BE37C4" w:rsidRDefault="00BE37C4">
      <w:pPr>
        <w:spacing w:line="0" w:lineRule="atLeast"/>
        <w:ind w:left="460"/>
        <w:rPr>
          <w:rFonts w:ascii="Times New Roman" w:eastAsia="Times New Roman" w:hAnsi="Times New Roman"/>
          <w:sz w:val="24"/>
        </w:rPr>
      </w:pPr>
      <w:r>
        <w:rPr>
          <w:rFonts w:ascii="Times New Roman" w:eastAsia="Times New Roman" w:hAnsi="Times New Roman"/>
          <w:sz w:val="24"/>
        </w:rPr>
        <w:t>Need Analysis go here…</w:t>
      </w:r>
    </w:p>
    <w:p w14:paraId="4603CB4B" w14:textId="77777777" w:rsidR="00BE37C4" w:rsidRDefault="00BE37C4">
      <w:pPr>
        <w:spacing w:line="362" w:lineRule="exact"/>
        <w:rPr>
          <w:rFonts w:ascii="Times New Roman" w:eastAsia="Times New Roman" w:hAnsi="Times New Roman"/>
        </w:rPr>
      </w:pPr>
    </w:p>
    <w:p w14:paraId="1A9AE0A2" w14:textId="77777777" w:rsidR="00BE37C4" w:rsidRDefault="00BE37C4">
      <w:pPr>
        <w:spacing w:line="0" w:lineRule="atLeast"/>
        <w:ind w:right="-339"/>
        <w:jc w:val="center"/>
        <w:rPr>
          <w:rFonts w:ascii="Times New Roman" w:eastAsia="Times New Roman" w:hAnsi="Times New Roman"/>
        </w:rPr>
      </w:pPr>
      <w:r>
        <w:rPr>
          <w:rFonts w:ascii="Times New Roman" w:eastAsia="Times New Roman" w:hAnsi="Times New Roman"/>
        </w:rPr>
        <w:t>TABLE 1: Caption of Table 1</w:t>
      </w:r>
    </w:p>
    <w:p w14:paraId="42A8717B" w14:textId="77777777" w:rsidR="00BE37C4" w:rsidRDefault="00BE37C4">
      <w:pPr>
        <w:spacing w:line="20" w:lineRule="exact"/>
        <w:rPr>
          <w:rFonts w:ascii="Times New Roman" w:eastAsia="Times New Roman" w:hAnsi="Times New Roman"/>
        </w:rPr>
      </w:pPr>
      <w:r>
        <w:rPr>
          <w:rFonts w:ascii="Times New Roman" w:eastAsia="Times New Roman" w:hAnsi="Times New Roman"/>
        </w:rPr>
        <w:pict w14:anchorId="6A810C6F">
          <v:rect id="_x0000_s1039" style="position:absolute;margin-left:473pt;margin-top:1.7pt;width:.95pt;height:1pt;z-index:-251656704" o:userdrawn="t" fillcolor="black" strokecolor="none"/>
        </w:pict>
      </w:r>
    </w:p>
    <w:tbl>
      <w:tblPr>
        <w:tblW w:w="0" w:type="auto"/>
        <w:tblInd w:w="350" w:type="dxa"/>
        <w:tblLayout w:type="fixed"/>
        <w:tblCellMar>
          <w:top w:w="0" w:type="dxa"/>
          <w:left w:w="0" w:type="dxa"/>
          <w:bottom w:w="0" w:type="dxa"/>
          <w:right w:w="0" w:type="dxa"/>
        </w:tblCellMar>
        <w:tblLook w:val="0000" w:firstRow="0" w:lastRow="0" w:firstColumn="0" w:lastColumn="0" w:noHBand="0" w:noVBand="0"/>
      </w:tblPr>
      <w:tblGrid>
        <w:gridCol w:w="3060"/>
        <w:gridCol w:w="3040"/>
        <w:gridCol w:w="3040"/>
      </w:tblGrid>
      <w:tr w:rsidR="00BE37C4" w14:paraId="1CC1CE4C" w14:textId="77777777">
        <w:trPr>
          <w:trHeight w:val="235"/>
        </w:trPr>
        <w:tc>
          <w:tcPr>
            <w:tcW w:w="3060" w:type="dxa"/>
            <w:tcBorders>
              <w:top w:val="single" w:sz="8" w:space="0" w:color="auto"/>
              <w:left w:val="single" w:sz="8" w:space="0" w:color="auto"/>
              <w:right w:val="single" w:sz="8" w:space="0" w:color="auto"/>
            </w:tcBorders>
            <w:vAlign w:val="bottom"/>
          </w:tcPr>
          <w:p w14:paraId="5316523A" w14:textId="77777777" w:rsidR="00BE37C4" w:rsidRDefault="00BE37C4">
            <w:pPr>
              <w:spacing w:line="0" w:lineRule="atLeast"/>
              <w:ind w:left="900"/>
              <w:rPr>
                <w:rFonts w:ascii="Times New Roman" w:eastAsia="Times New Roman" w:hAnsi="Times New Roman"/>
              </w:rPr>
            </w:pPr>
            <w:r>
              <w:rPr>
                <w:rFonts w:ascii="Times New Roman" w:eastAsia="Times New Roman" w:hAnsi="Times New Roman"/>
              </w:rPr>
              <w:t>Sample Table 1</w:t>
            </w:r>
          </w:p>
        </w:tc>
        <w:tc>
          <w:tcPr>
            <w:tcW w:w="3040" w:type="dxa"/>
            <w:tcBorders>
              <w:top w:val="single" w:sz="8" w:space="0" w:color="auto"/>
              <w:right w:val="single" w:sz="8" w:space="0" w:color="auto"/>
            </w:tcBorders>
            <w:vAlign w:val="bottom"/>
          </w:tcPr>
          <w:p w14:paraId="1A5D4D0B" w14:textId="77777777" w:rsidR="00BE37C4" w:rsidRDefault="00BE37C4">
            <w:pPr>
              <w:spacing w:line="0" w:lineRule="atLeast"/>
              <w:ind w:left="880"/>
              <w:rPr>
                <w:rFonts w:ascii="Times New Roman" w:eastAsia="Times New Roman" w:hAnsi="Times New Roman"/>
              </w:rPr>
            </w:pPr>
            <w:r>
              <w:rPr>
                <w:rFonts w:ascii="Times New Roman" w:eastAsia="Times New Roman" w:hAnsi="Times New Roman"/>
              </w:rPr>
              <w:t>Sample Table 1</w:t>
            </w:r>
          </w:p>
        </w:tc>
        <w:tc>
          <w:tcPr>
            <w:tcW w:w="3040" w:type="dxa"/>
            <w:tcBorders>
              <w:top w:val="single" w:sz="8" w:space="0" w:color="auto"/>
              <w:right w:val="single" w:sz="8" w:space="0" w:color="auto"/>
            </w:tcBorders>
            <w:vAlign w:val="bottom"/>
          </w:tcPr>
          <w:p w14:paraId="08616DE6" w14:textId="77777777" w:rsidR="00BE37C4" w:rsidRDefault="00BE37C4">
            <w:pPr>
              <w:spacing w:line="0" w:lineRule="atLeast"/>
              <w:ind w:left="880"/>
              <w:rPr>
                <w:rFonts w:ascii="Times New Roman" w:eastAsia="Times New Roman" w:hAnsi="Times New Roman"/>
              </w:rPr>
            </w:pPr>
            <w:r>
              <w:rPr>
                <w:rFonts w:ascii="Times New Roman" w:eastAsia="Times New Roman" w:hAnsi="Times New Roman"/>
              </w:rPr>
              <w:t>Sample Table 1</w:t>
            </w:r>
          </w:p>
        </w:tc>
      </w:tr>
      <w:tr w:rsidR="00BE37C4" w14:paraId="6177D2C8" w14:textId="77777777">
        <w:trPr>
          <w:trHeight w:val="40"/>
        </w:trPr>
        <w:tc>
          <w:tcPr>
            <w:tcW w:w="3060" w:type="dxa"/>
            <w:tcBorders>
              <w:left w:val="single" w:sz="8" w:space="0" w:color="auto"/>
              <w:bottom w:val="single" w:sz="8" w:space="0" w:color="auto"/>
              <w:right w:val="single" w:sz="8" w:space="0" w:color="auto"/>
            </w:tcBorders>
            <w:vAlign w:val="bottom"/>
          </w:tcPr>
          <w:p w14:paraId="521406DC" w14:textId="77777777" w:rsidR="00BE37C4" w:rsidRDefault="00BE37C4">
            <w:pPr>
              <w:spacing w:line="0" w:lineRule="atLeast"/>
              <w:rPr>
                <w:rFonts w:ascii="Times New Roman" w:eastAsia="Times New Roman" w:hAnsi="Times New Roman"/>
                <w:sz w:val="3"/>
              </w:rPr>
            </w:pPr>
          </w:p>
        </w:tc>
        <w:tc>
          <w:tcPr>
            <w:tcW w:w="3040" w:type="dxa"/>
            <w:tcBorders>
              <w:bottom w:val="single" w:sz="8" w:space="0" w:color="auto"/>
              <w:right w:val="single" w:sz="8" w:space="0" w:color="auto"/>
            </w:tcBorders>
            <w:vAlign w:val="bottom"/>
          </w:tcPr>
          <w:p w14:paraId="65580A2D" w14:textId="77777777" w:rsidR="00BE37C4" w:rsidRDefault="00BE37C4">
            <w:pPr>
              <w:spacing w:line="0" w:lineRule="atLeast"/>
              <w:rPr>
                <w:rFonts w:ascii="Times New Roman" w:eastAsia="Times New Roman" w:hAnsi="Times New Roman"/>
                <w:sz w:val="3"/>
              </w:rPr>
            </w:pPr>
          </w:p>
        </w:tc>
        <w:tc>
          <w:tcPr>
            <w:tcW w:w="3040" w:type="dxa"/>
            <w:tcBorders>
              <w:bottom w:val="single" w:sz="8" w:space="0" w:color="auto"/>
              <w:right w:val="single" w:sz="8" w:space="0" w:color="auto"/>
            </w:tcBorders>
            <w:vAlign w:val="bottom"/>
          </w:tcPr>
          <w:p w14:paraId="7D8B3B88" w14:textId="77777777" w:rsidR="00BE37C4" w:rsidRDefault="00BE37C4">
            <w:pPr>
              <w:spacing w:line="0" w:lineRule="atLeast"/>
              <w:rPr>
                <w:rFonts w:ascii="Times New Roman" w:eastAsia="Times New Roman" w:hAnsi="Times New Roman"/>
                <w:sz w:val="3"/>
              </w:rPr>
            </w:pPr>
          </w:p>
        </w:tc>
      </w:tr>
      <w:tr w:rsidR="00BE37C4" w14:paraId="29CCC7C3" w14:textId="77777777">
        <w:trPr>
          <w:trHeight w:val="214"/>
        </w:trPr>
        <w:tc>
          <w:tcPr>
            <w:tcW w:w="3060" w:type="dxa"/>
            <w:tcBorders>
              <w:left w:val="single" w:sz="8" w:space="0" w:color="auto"/>
              <w:right w:val="single" w:sz="8" w:space="0" w:color="auto"/>
            </w:tcBorders>
            <w:vAlign w:val="bottom"/>
          </w:tcPr>
          <w:p w14:paraId="4CDE1E98" w14:textId="77777777" w:rsidR="00BE37C4" w:rsidRDefault="00BE37C4">
            <w:pPr>
              <w:spacing w:line="214" w:lineRule="exact"/>
              <w:ind w:left="900"/>
              <w:rPr>
                <w:rFonts w:ascii="Times New Roman" w:eastAsia="Times New Roman" w:hAnsi="Times New Roman"/>
              </w:rPr>
            </w:pPr>
            <w:r>
              <w:rPr>
                <w:rFonts w:ascii="Times New Roman" w:eastAsia="Times New Roman" w:hAnsi="Times New Roman"/>
              </w:rPr>
              <w:t>Sample Table 1</w:t>
            </w:r>
          </w:p>
        </w:tc>
        <w:tc>
          <w:tcPr>
            <w:tcW w:w="3040" w:type="dxa"/>
            <w:tcBorders>
              <w:right w:val="single" w:sz="8" w:space="0" w:color="auto"/>
            </w:tcBorders>
            <w:vAlign w:val="bottom"/>
          </w:tcPr>
          <w:p w14:paraId="00488231" w14:textId="77777777" w:rsidR="00BE37C4" w:rsidRDefault="00BE37C4">
            <w:pPr>
              <w:spacing w:line="214" w:lineRule="exact"/>
              <w:ind w:left="880"/>
              <w:rPr>
                <w:rFonts w:ascii="Times New Roman" w:eastAsia="Times New Roman" w:hAnsi="Times New Roman"/>
              </w:rPr>
            </w:pPr>
            <w:r>
              <w:rPr>
                <w:rFonts w:ascii="Times New Roman" w:eastAsia="Times New Roman" w:hAnsi="Times New Roman"/>
              </w:rPr>
              <w:t>Sample Table 1</w:t>
            </w:r>
          </w:p>
        </w:tc>
        <w:tc>
          <w:tcPr>
            <w:tcW w:w="3040" w:type="dxa"/>
            <w:tcBorders>
              <w:right w:val="single" w:sz="8" w:space="0" w:color="auto"/>
            </w:tcBorders>
            <w:vAlign w:val="bottom"/>
          </w:tcPr>
          <w:p w14:paraId="78B74486" w14:textId="77777777" w:rsidR="00BE37C4" w:rsidRDefault="00BE37C4">
            <w:pPr>
              <w:spacing w:line="214" w:lineRule="exact"/>
              <w:ind w:left="880"/>
              <w:rPr>
                <w:rFonts w:ascii="Times New Roman" w:eastAsia="Times New Roman" w:hAnsi="Times New Roman"/>
              </w:rPr>
            </w:pPr>
            <w:r>
              <w:rPr>
                <w:rFonts w:ascii="Times New Roman" w:eastAsia="Times New Roman" w:hAnsi="Times New Roman"/>
              </w:rPr>
              <w:t>Sample Table 1</w:t>
            </w:r>
          </w:p>
        </w:tc>
      </w:tr>
      <w:tr w:rsidR="00BE37C4" w14:paraId="7866C599" w14:textId="77777777">
        <w:trPr>
          <w:trHeight w:val="42"/>
        </w:trPr>
        <w:tc>
          <w:tcPr>
            <w:tcW w:w="3060" w:type="dxa"/>
            <w:tcBorders>
              <w:left w:val="single" w:sz="8" w:space="0" w:color="auto"/>
              <w:bottom w:val="single" w:sz="8" w:space="0" w:color="auto"/>
              <w:right w:val="single" w:sz="8" w:space="0" w:color="auto"/>
            </w:tcBorders>
            <w:vAlign w:val="bottom"/>
          </w:tcPr>
          <w:p w14:paraId="3018481A" w14:textId="77777777" w:rsidR="00BE37C4" w:rsidRDefault="00BE37C4">
            <w:pPr>
              <w:spacing w:line="0" w:lineRule="atLeast"/>
              <w:rPr>
                <w:rFonts w:ascii="Times New Roman" w:eastAsia="Times New Roman" w:hAnsi="Times New Roman"/>
                <w:sz w:val="3"/>
              </w:rPr>
            </w:pPr>
          </w:p>
        </w:tc>
        <w:tc>
          <w:tcPr>
            <w:tcW w:w="3040" w:type="dxa"/>
            <w:tcBorders>
              <w:bottom w:val="single" w:sz="8" w:space="0" w:color="auto"/>
              <w:right w:val="single" w:sz="8" w:space="0" w:color="auto"/>
            </w:tcBorders>
            <w:vAlign w:val="bottom"/>
          </w:tcPr>
          <w:p w14:paraId="2E92D321" w14:textId="77777777" w:rsidR="00BE37C4" w:rsidRDefault="00BE37C4">
            <w:pPr>
              <w:spacing w:line="0" w:lineRule="atLeast"/>
              <w:rPr>
                <w:rFonts w:ascii="Times New Roman" w:eastAsia="Times New Roman" w:hAnsi="Times New Roman"/>
                <w:sz w:val="3"/>
              </w:rPr>
            </w:pPr>
          </w:p>
        </w:tc>
        <w:tc>
          <w:tcPr>
            <w:tcW w:w="3040" w:type="dxa"/>
            <w:tcBorders>
              <w:bottom w:val="single" w:sz="8" w:space="0" w:color="auto"/>
              <w:right w:val="single" w:sz="8" w:space="0" w:color="auto"/>
            </w:tcBorders>
            <w:vAlign w:val="bottom"/>
          </w:tcPr>
          <w:p w14:paraId="51BA6FFB" w14:textId="77777777" w:rsidR="00BE37C4" w:rsidRDefault="00BE37C4">
            <w:pPr>
              <w:spacing w:line="0" w:lineRule="atLeast"/>
              <w:rPr>
                <w:rFonts w:ascii="Times New Roman" w:eastAsia="Times New Roman" w:hAnsi="Times New Roman"/>
                <w:sz w:val="3"/>
              </w:rPr>
            </w:pPr>
          </w:p>
        </w:tc>
      </w:tr>
    </w:tbl>
    <w:p w14:paraId="19B7817C" w14:textId="77777777" w:rsidR="00BE37C4" w:rsidRDefault="00BE37C4">
      <w:pPr>
        <w:spacing w:line="20" w:lineRule="exact"/>
        <w:rPr>
          <w:rFonts w:ascii="Times New Roman" w:eastAsia="Times New Roman" w:hAnsi="Times New Roman"/>
        </w:rPr>
      </w:pPr>
      <w:r>
        <w:rPr>
          <w:rFonts w:ascii="Times New Roman" w:eastAsia="Times New Roman" w:hAnsi="Times New Roman"/>
          <w:sz w:val="3"/>
        </w:rPr>
        <w:pict w14:anchorId="73C6FCBA">
          <v:shape id="_x0000_s1040" type="#_x0000_t75" style="position:absolute;margin-left:177.7pt;margin-top:15.8pt;width:135pt;height:140.65pt;z-index:-251655680;mso-position-horizontal-relative:text;mso-position-vertical-relative:text">
            <v:imagedata r:id="rId6" o:title=""/>
          </v:shape>
        </w:pict>
      </w:r>
    </w:p>
    <w:p w14:paraId="2FEF321D" w14:textId="77777777" w:rsidR="00BE37C4" w:rsidRDefault="00BE37C4">
      <w:pPr>
        <w:spacing w:line="200" w:lineRule="exact"/>
        <w:rPr>
          <w:rFonts w:ascii="Times New Roman" w:eastAsia="Times New Roman" w:hAnsi="Times New Roman"/>
        </w:rPr>
      </w:pPr>
    </w:p>
    <w:p w14:paraId="066241A1" w14:textId="77777777" w:rsidR="00BE37C4" w:rsidRDefault="00BE37C4">
      <w:pPr>
        <w:spacing w:line="200" w:lineRule="exact"/>
        <w:rPr>
          <w:rFonts w:ascii="Times New Roman" w:eastAsia="Times New Roman" w:hAnsi="Times New Roman"/>
        </w:rPr>
      </w:pPr>
    </w:p>
    <w:p w14:paraId="027C6EB8" w14:textId="77777777" w:rsidR="00BE37C4" w:rsidRDefault="00BE37C4">
      <w:pPr>
        <w:spacing w:line="200" w:lineRule="exact"/>
        <w:rPr>
          <w:rFonts w:ascii="Times New Roman" w:eastAsia="Times New Roman" w:hAnsi="Times New Roman"/>
        </w:rPr>
      </w:pPr>
    </w:p>
    <w:p w14:paraId="7AB04947" w14:textId="77777777" w:rsidR="00BE37C4" w:rsidRDefault="00BE37C4">
      <w:pPr>
        <w:spacing w:line="200" w:lineRule="exact"/>
        <w:rPr>
          <w:rFonts w:ascii="Times New Roman" w:eastAsia="Times New Roman" w:hAnsi="Times New Roman"/>
        </w:rPr>
      </w:pPr>
    </w:p>
    <w:p w14:paraId="57F83117" w14:textId="77777777" w:rsidR="00BE37C4" w:rsidRDefault="00BE37C4">
      <w:pPr>
        <w:spacing w:line="200" w:lineRule="exact"/>
        <w:rPr>
          <w:rFonts w:ascii="Times New Roman" w:eastAsia="Times New Roman" w:hAnsi="Times New Roman"/>
        </w:rPr>
      </w:pPr>
    </w:p>
    <w:p w14:paraId="67801958" w14:textId="77777777" w:rsidR="00BE37C4" w:rsidRDefault="00BE37C4">
      <w:pPr>
        <w:spacing w:line="200" w:lineRule="exact"/>
        <w:rPr>
          <w:rFonts w:ascii="Times New Roman" w:eastAsia="Times New Roman" w:hAnsi="Times New Roman"/>
        </w:rPr>
      </w:pPr>
    </w:p>
    <w:p w14:paraId="38592494" w14:textId="77777777" w:rsidR="00BE37C4" w:rsidRDefault="00BE37C4">
      <w:pPr>
        <w:spacing w:line="200" w:lineRule="exact"/>
        <w:rPr>
          <w:rFonts w:ascii="Times New Roman" w:eastAsia="Times New Roman" w:hAnsi="Times New Roman"/>
        </w:rPr>
      </w:pPr>
    </w:p>
    <w:p w14:paraId="4EDD12EA" w14:textId="77777777" w:rsidR="00BE37C4" w:rsidRDefault="00BE37C4">
      <w:pPr>
        <w:spacing w:line="200" w:lineRule="exact"/>
        <w:rPr>
          <w:rFonts w:ascii="Times New Roman" w:eastAsia="Times New Roman" w:hAnsi="Times New Roman"/>
        </w:rPr>
      </w:pPr>
    </w:p>
    <w:p w14:paraId="122B69FC" w14:textId="77777777" w:rsidR="00BE37C4" w:rsidRDefault="00BE37C4">
      <w:pPr>
        <w:spacing w:line="200" w:lineRule="exact"/>
        <w:rPr>
          <w:rFonts w:ascii="Times New Roman" w:eastAsia="Times New Roman" w:hAnsi="Times New Roman"/>
        </w:rPr>
      </w:pPr>
    </w:p>
    <w:p w14:paraId="268DAD42" w14:textId="77777777" w:rsidR="00BE37C4" w:rsidRDefault="00BE37C4">
      <w:pPr>
        <w:spacing w:line="200" w:lineRule="exact"/>
        <w:rPr>
          <w:rFonts w:ascii="Times New Roman" w:eastAsia="Times New Roman" w:hAnsi="Times New Roman"/>
        </w:rPr>
      </w:pPr>
    </w:p>
    <w:p w14:paraId="243C861C" w14:textId="77777777" w:rsidR="00BE37C4" w:rsidRDefault="00BE37C4">
      <w:pPr>
        <w:spacing w:line="200" w:lineRule="exact"/>
        <w:rPr>
          <w:rFonts w:ascii="Times New Roman" w:eastAsia="Times New Roman" w:hAnsi="Times New Roman"/>
        </w:rPr>
      </w:pPr>
    </w:p>
    <w:p w14:paraId="40F19E70" w14:textId="77777777" w:rsidR="00BE37C4" w:rsidRDefault="00BE37C4">
      <w:pPr>
        <w:spacing w:line="200" w:lineRule="exact"/>
        <w:rPr>
          <w:rFonts w:ascii="Times New Roman" w:eastAsia="Times New Roman" w:hAnsi="Times New Roman"/>
        </w:rPr>
      </w:pPr>
    </w:p>
    <w:p w14:paraId="1058065B" w14:textId="77777777" w:rsidR="00BE37C4" w:rsidRDefault="00BE37C4">
      <w:pPr>
        <w:spacing w:line="200" w:lineRule="exact"/>
        <w:rPr>
          <w:rFonts w:ascii="Times New Roman" w:eastAsia="Times New Roman" w:hAnsi="Times New Roman"/>
        </w:rPr>
      </w:pPr>
    </w:p>
    <w:p w14:paraId="1BF89878" w14:textId="77777777" w:rsidR="00BE37C4" w:rsidRDefault="00BE37C4">
      <w:pPr>
        <w:spacing w:line="200" w:lineRule="exact"/>
        <w:rPr>
          <w:rFonts w:ascii="Times New Roman" w:eastAsia="Times New Roman" w:hAnsi="Times New Roman"/>
        </w:rPr>
      </w:pPr>
    </w:p>
    <w:p w14:paraId="2AFDEB0B" w14:textId="77777777" w:rsidR="00BE37C4" w:rsidRDefault="00BE37C4">
      <w:pPr>
        <w:spacing w:line="348" w:lineRule="exact"/>
        <w:rPr>
          <w:rFonts w:ascii="Times New Roman" w:eastAsia="Times New Roman" w:hAnsi="Times New Roman"/>
        </w:rPr>
      </w:pPr>
    </w:p>
    <w:p w14:paraId="6A2EC85B" w14:textId="77777777" w:rsidR="00BE37C4" w:rsidRDefault="00BE37C4">
      <w:pPr>
        <w:spacing w:line="0" w:lineRule="atLeast"/>
        <w:ind w:right="-319"/>
        <w:jc w:val="center"/>
        <w:rPr>
          <w:rFonts w:ascii="Times New Roman" w:eastAsia="Times New Roman" w:hAnsi="Times New Roman"/>
        </w:rPr>
      </w:pPr>
      <w:r>
        <w:rPr>
          <w:rFonts w:ascii="Times New Roman" w:eastAsia="Times New Roman" w:hAnsi="Times New Roman"/>
        </w:rPr>
        <w:t>FIGURE 1: Caption of Figure 1</w:t>
      </w:r>
    </w:p>
    <w:p w14:paraId="1FC93037" w14:textId="77777777" w:rsidR="00BE37C4" w:rsidRDefault="00BE37C4">
      <w:pPr>
        <w:spacing w:line="200" w:lineRule="exact"/>
        <w:rPr>
          <w:rFonts w:ascii="Times New Roman" w:eastAsia="Times New Roman" w:hAnsi="Times New Roman"/>
        </w:rPr>
      </w:pPr>
    </w:p>
    <w:p w14:paraId="044B69B4" w14:textId="77777777" w:rsidR="00BE37C4" w:rsidRDefault="00BE37C4">
      <w:pPr>
        <w:spacing w:line="200" w:lineRule="exact"/>
        <w:rPr>
          <w:rFonts w:ascii="Times New Roman" w:eastAsia="Times New Roman" w:hAnsi="Times New Roman"/>
        </w:rPr>
      </w:pPr>
    </w:p>
    <w:p w14:paraId="5C22C8F3" w14:textId="77777777" w:rsidR="00BE37C4" w:rsidRDefault="00BE37C4">
      <w:pPr>
        <w:spacing w:line="200" w:lineRule="exact"/>
        <w:rPr>
          <w:rFonts w:ascii="Times New Roman" w:eastAsia="Times New Roman" w:hAnsi="Times New Roman"/>
        </w:rPr>
      </w:pPr>
    </w:p>
    <w:p w14:paraId="3D83F2B6" w14:textId="77777777" w:rsidR="00BE37C4" w:rsidRDefault="00BE37C4">
      <w:pPr>
        <w:spacing w:line="200" w:lineRule="exact"/>
        <w:rPr>
          <w:rFonts w:ascii="Times New Roman" w:eastAsia="Times New Roman" w:hAnsi="Times New Roman"/>
        </w:rPr>
      </w:pPr>
    </w:p>
    <w:p w14:paraId="0A030131" w14:textId="77777777" w:rsidR="00BE37C4" w:rsidRDefault="00BE37C4">
      <w:pPr>
        <w:spacing w:line="200" w:lineRule="exact"/>
        <w:rPr>
          <w:rFonts w:ascii="Times New Roman" w:eastAsia="Times New Roman" w:hAnsi="Times New Roman"/>
        </w:rPr>
      </w:pPr>
    </w:p>
    <w:p w14:paraId="30517CCF" w14:textId="77777777" w:rsidR="00BE37C4" w:rsidRDefault="00BE37C4">
      <w:pPr>
        <w:spacing w:line="200" w:lineRule="exact"/>
        <w:rPr>
          <w:rFonts w:ascii="Times New Roman" w:eastAsia="Times New Roman" w:hAnsi="Times New Roman"/>
        </w:rPr>
      </w:pPr>
    </w:p>
    <w:p w14:paraId="412DDA08" w14:textId="77777777" w:rsidR="00BE37C4" w:rsidRDefault="00BE37C4">
      <w:pPr>
        <w:spacing w:line="200" w:lineRule="exact"/>
        <w:rPr>
          <w:rFonts w:ascii="Times New Roman" w:eastAsia="Times New Roman" w:hAnsi="Times New Roman"/>
        </w:rPr>
      </w:pPr>
    </w:p>
    <w:p w14:paraId="17122DAA" w14:textId="77777777" w:rsidR="00BE37C4" w:rsidRDefault="00BE37C4">
      <w:pPr>
        <w:spacing w:line="200" w:lineRule="exact"/>
        <w:rPr>
          <w:rFonts w:ascii="Times New Roman" w:eastAsia="Times New Roman" w:hAnsi="Times New Roman"/>
        </w:rPr>
      </w:pPr>
    </w:p>
    <w:p w14:paraId="2F6E948C" w14:textId="77777777" w:rsidR="00BE37C4" w:rsidRDefault="00BE37C4">
      <w:pPr>
        <w:spacing w:line="200" w:lineRule="exact"/>
        <w:rPr>
          <w:rFonts w:ascii="Times New Roman" w:eastAsia="Times New Roman" w:hAnsi="Times New Roman"/>
        </w:rPr>
      </w:pPr>
    </w:p>
    <w:p w14:paraId="404584C5" w14:textId="77777777" w:rsidR="00BE37C4" w:rsidRDefault="00BE37C4">
      <w:pPr>
        <w:spacing w:line="200" w:lineRule="exact"/>
        <w:rPr>
          <w:rFonts w:ascii="Times New Roman" w:eastAsia="Times New Roman" w:hAnsi="Times New Roman"/>
        </w:rPr>
      </w:pPr>
    </w:p>
    <w:p w14:paraId="46033F1A" w14:textId="77777777" w:rsidR="00BE37C4" w:rsidRDefault="00BE37C4">
      <w:pPr>
        <w:spacing w:line="200" w:lineRule="exact"/>
        <w:rPr>
          <w:rFonts w:ascii="Times New Roman" w:eastAsia="Times New Roman" w:hAnsi="Times New Roman"/>
        </w:rPr>
      </w:pPr>
    </w:p>
    <w:p w14:paraId="05989181" w14:textId="77777777" w:rsidR="00BE37C4" w:rsidRDefault="00BE37C4">
      <w:pPr>
        <w:spacing w:line="200" w:lineRule="exact"/>
        <w:rPr>
          <w:rFonts w:ascii="Times New Roman" w:eastAsia="Times New Roman" w:hAnsi="Times New Roman"/>
        </w:rPr>
      </w:pPr>
    </w:p>
    <w:p w14:paraId="4912B929" w14:textId="77777777" w:rsidR="00BE37C4" w:rsidRDefault="00BE37C4">
      <w:pPr>
        <w:spacing w:line="200" w:lineRule="exact"/>
        <w:rPr>
          <w:rFonts w:ascii="Times New Roman" w:eastAsia="Times New Roman" w:hAnsi="Times New Roman"/>
        </w:rPr>
      </w:pPr>
    </w:p>
    <w:p w14:paraId="6E5635AE" w14:textId="77777777" w:rsidR="00BE37C4" w:rsidRDefault="00BE37C4">
      <w:pPr>
        <w:spacing w:line="200" w:lineRule="exact"/>
        <w:rPr>
          <w:rFonts w:ascii="Times New Roman" w:eastAsia="Times New Roman" w:hAnsi="Times New Roman"/>
        </w:rPr>
      </w:pPr>
    </w:p>
    <w:p w14:paraId="7C56419A" w14:textId="77777777" w:rsidR="00BE37C4" w:rsidRDefault="00BE37C4">
      <w:pPr>
        <w:spacing w:line="200" w:lineRule="exact"/>
        <w:rPr>
          <w:rFonts w:ascii="Times New Roman" w:eastAsia="Times New Roman" w:hAnsi="Times New Roman"/>
        </w:rPr>
      </w:pPr>
    </w:p>
    <w:p w14:paraId="141FB8A5" w14:textId="77777777" w:rsidR="00BE37C4" w:rsidRDefault="00BE37C4">
      <w:pPr>
        <w:spacing w:line="200" w:lineRule="exact"/>
        <w:rPr>
          <w:rFonts w:ascii="Times New Roman" w:eastAsia="Times New Roman" w:hAnsi="Times New Roman"/>
        </w:rPr>
      </w:pPr>
    </w:p>
    <w:p w14:paraId="1FFB439F" w14:textId="77777777" w:rsidR="00BE37C4" w:rsidRDefault="00BE37C4">
      <w:pPr>
        <w:spacing w:line="200" w:lineRule="exact"/>
        <w:rPr>
          <w:rFonts w:ascii="Times New Roman" w:eastAsia="Times New Roman" w:hAnsi="Times New Roman"/>
        </w:rPr>
      </w:pPr>
    </w:p>
    <w:p w14:paraId="055DEEA7" w14:textId="77777777" w:rsidR="00BE37C4" w:rsidRDefault="00BE37C4">
      <w:pPr>
        <w:spacing w:line="200" w:lineRule="exact"/>
        <w:rPr>
          <w:rFonts w:ascii="Times New Roman" w:eastAsia="Times New Roman" w:hAnsi="Times New Roman"/>
        </w:rPr>
      </w:pPr>
    </w:p>
    <w:p w14:paraId="7F991F82" w14:textId="77777777" w:rsidR="00BE37C4" w:rsidRDefault="00BE37C4">
      <w:pPr>
        <w:spacing w:line="200" w:lineRule="exact"/>
        <w:rPr>
          <w:rFonts w:ascii="Times New Roman" w:eastAsia="Times New Roman" w:hAnsi="Times New Roman"/>
        </w:rPr>
      </w:pPr>
    </w:p>
    <w:p w14:paraId="305AA9D3" w14:textId="77777777" w:rsidR="00BE37C4" w:rsidRDefault="00BE37C4">
      <w:pPr>
        <w:spacing w:line="200" w:lineRule="exact"/>
        <w:rPr>
          <w:rFonts w:ascii="Times New Roman" w:eastAsia="Times New Roman" w:hAnsi="Times New Roman"/>
        </w:rPr>
      </w:pPr>
    </w:p>
    <w:p w14:paraId="2131D733" w14:textId="77777777" w:rsidR="00BE37C4" w:rsidRDefault="00BE37C4">
      <w:pPr>
        <w:spacing w:line="200" w:lineRule="exact"/>
        <w:rPr>
          <w:rFonts w:ascii="Times New Roman" w:eastAsia="Times New Roman" w:hAnsi="Times New Roman"/>
        </w:rPr>
      </w:pPr>
    </w:p>
    <w:p w14:paraId="10198750" w14:textId="77777777" w:rsidR="00BE37C4" w:rsidRDefault="00BE37C4">
      <w:pPr>
        <w:spacing w:line="200" w:lineRule="exact"/>
        <w:rPr>
          <w:rFonts w:ascii="Times New Roman" w:eastAsia="Times New Roman" w:hAnsi="Times New Roman"/>
        </w:rPr>
      </w:pPr>
    </w:p>
    <w:p w14:paraId="3E68BBFD" w14:textId="77777777" w:rsidR="00BE37C4" w:rsidRDefault="00BE37C4">
      <w:pPr>
        <w:spacing w:line="200" w:lineRule="exact"/>
        <w:rPr>
          <w:rFonts w:ascii="Times New Roman" w:eastAsia="Times New Roman" w:hAnsi="Times New Roman"/>
        </w:rPr>
      </w:pPr>
    </w:p>
    <w:p w14:paraId="5300AE07" w14:textId="77777777" w:rsidR="00BE37C4" w:rsidRDefault="00BE37C4">
      <w:pPr>
        <w:spacing w:line="200" w:lineRule="exact"/>
        <w:rPr>
          <w:rFonts w:ascii="Times New Roman" w:eastAsia="Times New Roman" w:hAnsi="Times New Roman"/>
        </w:rPr>
      </w:pPr>
    </w:p>
    <w:p w14:paraId="5C212991" w14:textId="77777777" w:rsidR="00BE37C4" w:rsidRDefault="00BE37C4">
      <w:pPr>
        <w:spacing w:line="200" w:lineRule="exact"/>
        <w:rPr>
          <w:rFonts w:ascii="Times New Roman" w:eastAsia="Times New Roman" w:hAnsi="Times New Roman"/>
        </w:rPr>
      </w:pPr>
    </w:p>
    <w:p w14:paraId="7F449682" w14:textId="77777777" w:rsidR="00BE37C4" w:rsidRDefault="00BE37C4">
      <w:pPr>
        <w:spacing w:line="200" w:lineRule="exact"/>
        <w:rPr>
          <w:rFonts w:ascii="Times New Roman" w:eastAsia="Times New Roman" w:hAnsi="Times New Roman"/>
        </w:rPr>
      </w:pPr>
    </w:p>
    <w:p w14:paraId="054EFC94" w14:textId="77777777" w:rsidR="00BE37C4" w:rsidRDefault="00BE37C4">
      <w:pPr>
        <w:spacing w:line="200" w:lineRule="exact"/>
        <w:rPr>
          <w:rFonts w:ascii="Times New Roman" w:eastAsia="Times New Roman" w:hAnsi="Times New Roman"/>
        </w:rPr>
      </w:pPr>
    </w:p>
    <w:p w14:paraId="423C7D47" w14:textId="77777777" w:rsidR="00BE37C4" w:rsidRDefault="00BE37C4">
      <w:pPr>
        <w:spacing w:line="354" w:lineRule="exact"/>
        <w:rPr>
          <w:rFonts w:ascii="Times New Roman" w:eastAsia="Times New Roman" w:hAnsi="Times New Roman"/>
        </w:rPr>
      </w:pPr>
    </w:p>
    <w:p w14:paraId="259ED985" w14:textId="77777777" w:rsidR="00BE37C4" w:rsidRDefault="00BE37C4">
      <w:pPr>
        <w:spacing w:line="0" w:lineRule="atLeast"/>
        <w:ind w:right="120"/>
        <w:jc w:val="center"/>
        <w:rPr>
          <w:rFonts w:ascii="Times New Roman" w:eastAsia="Times New Roman" w:hAnsi="Times New Roman"/>
          <w:sz w:val="24"/>
        </w:rPr>
      </w:pPr>
      <w:r>
        <w:rPr>
          <w:rFonts w:ascii="Times New Roman" w:eastAsia="Times New Roman" w:hAnsi="Times New Roman"/>
          <w:sz w:val="24"/>
        </w:rPr>
        <w:t>1</w:t>
      </w:r>
    </w:p>
    <w:p w14:paraId="5A0B9D27" w14:textId="77777777" w:rsidR="00BE37C4" w:rsidRDefault="00BE37C4">
      <w:pPr>
        <w:spacing w:line="0" w:lineRule="atLeast"/>
        <w:ind w:right="120"/>
        <w:jc w:val="center"/>
        <w:rPr>
          <w:rFonts w:ascii="Times New Roman" w:eastAsia="Times New Roman" w:hAnsi="Times New Roman"/>
          <w:sz w:val="24"/>
        </w:rPr>
        <w:sectPr w:rsidR="00BE37C4">
          <w:pgSz w:w="12240" w:h="15840"/>
          <w:pgMar w:top="1438" w:right="1320" w:bottom="432" w:left="1440" w:header="0" w:footer="0" w:gutter="0"/>
          <w:cols w:space="0" w:equalWidth="0">
            <w:col w:w="9480"/>
          </w:cols>
          <w:docGrid w:linePitch="360"/>
        </w:sectPr>
      </w:pPr>
    </w:p>
    <w:p w14:paraId="0A98D935" w14:textId="77777777" w:rsidR="00BE37C4" w:rsidRDefault="00BE37C4">
      <w:pPr>
        <w:spacing w:line="200" w:lineRule="exact"/>
        <w:rPr>
          <w:rFonts w:ascii="Times New Roman" w:eastAsia="Times New Roman" w:hAnsi="Times New Roman"/>
        </w:rPr>
      </w:pPr>
      <w:bookmarkStart w:id="10" w:name="page11"/>
      <w:bookmarkEnd w:id="10"/>
    </w:p>
    <w:p w14:paraId="24D17948" w14:textId="77777777" w:rsidR="00BE37C4" w:rsidRDefault="00BE37C4">
      <w:pPr>
        <w:spacing w:line="316" w:lineRule="exact"/>
        <w:rPr>
          <w:rFonts w:ascii="Times New Roman" w:eastAsia="Times New Roman" w:hAnsi="Times New Roman"/>
        </w:rPr>
      </w:pPr>
    </w:p>
    <w:p w14:paraId="13268D62" w14:textId="77777777" w:rsidR="00BE37C4" w:rsidRDefault="00BE37C4">
      <w:pPr>
        <w:spacing w:line="0" w:lineRule="atLeast"/>
        <w:ind w:left="120"/>
        <w:rPr>
          <w:rFonts w:ascii="Times New Roman" w:eastAsia="Times New Roman" w:hAnsi="Times New Roman"/>
          <w:b/>
          <w:color w:val="FF0000"/>
          <w:sz w:val="24"/>
        </w:rPr>
      </w:pPr>
      <w:r>
        <w:rPr>
          <w:rFonts w:ascii="Times New Roman" w:eastAsia="Times New Roman" w:hAnsi="Times New Roman"/>
          <w:b/>
          <w:color w:val="FF0000"/>
          <w:sz w:val="24"/>
        </w:rPr>
        <w:t>2.1.3 Sample Table for Literature Survey</w:t>
      </w:r>
    </w:p>
    <w:p w14:paraId="490AB45B" w14:textId="77777777" w:rsidR="00BE37C4" w:rsidRDefault="00BE37C4">
      <w:pPr>
        <w:spacing w:line="24" w:lineRule="exact"/>
        <w:rPr>
          <w:rFonts w:ascii="Times New Roman" w:eastAsia="Times New Roman" w:hAnsi="Times New Roman"/>
        </w:rPr>
      </w:pPr>
    </w:p>
    <w:tbl>
      <w:tblPr>
        <w:tblW w:w="0" w:type="auto"/>
        <w:tblInd w:w="10" w:type="dxa"/>
        <w:tblLayout w:type="fixed"/>
        <w:tblCellMar>
          <w:top w:w="0" w:type="dxa"/>
          <w:left w:w="0" w:type="dxa"/>
          <w:bottom w:w="0" w:type="dxa"/>
          <w:right w:w="0" w:type="dxa"/>
        </w:tblCellMar>
        <w:tblLook w:val="0000" w:firstRow="0" w:lastRow="0" w:firstColumn="0" w:lastColumn="0" w:noHBand="0" w:noVBand="0"/>
      </w:tblPr>
      <w:tblGrid>
        <w:gridCol w:w="760"/>
        <w:gridCol w:w="1367"/>
        <w:gridCol w:w="1073"/>
        <w:gridCol w:w="1880"/>
        <w:gridCol w:w="1620"/>
        <w:gridCol w:w="1440"/>
        <w:gridCol w:w="1460"/>
      </w:tblGrid>
      <w:tr w:rsidR="00BE37C4" w14:paraId="55EEA37F" w14:textId="77777777" w:rsidTr="00AD67DD">
        <w:trPr>
          <w:trHeight w:val="280"/>
        </w:trPr>
        <w:tc>
          <w:tcPr>
            <w:tcW w:w="760" w:type="dxa"/>
            <w:tcBorders>
              <w:top w:val="single" w:sz="8" w:space="0" w:color="auto"/>
              <w:left w:val="single" w:sz="8" w:space="0" w:color="auto"/>
              <w:right w:val="single" w:sz="8" w:space="0" w:color="auto"/>
            </w:tcBorders>
            <w:vAlign w:val="bottom"/>
          </w:tcPr>
          <w:p w14:paraId="3AB5D309" w14:textId="77777777" w:rsidR="00BE37C4" w:rsidRDefault="00BE37C4">
            <w:pPr>
              <w:spacing w:line="0" w:lineRule="atLeast"/>
              <w:ind w:left="120"/>
              <w:rPr>
                <w:rFonts w:ascii="Times New Roman" w:eastAsia="Times New Roman" w:hAnsi="Times New Roman"/>
                <w:b/>
                <w:sz w:val="24"/>
              </w:rPr>
            </w:pPr>
            <w:r>
              <w:rPr>
                <w:rFonts w:ascii="Times New Roman" w:eastAsia="Times New Roman" w:hAnsi="Times New Roman"/>
                <w:b/>
                <w:sz w:val="24"/>
              </w:rPr>
              <w:t>S.</w:t>
            </w:r>
          </w:p>
        </w:tc>
        <w:tc>
          <w:tcPr>
            <w:tcW w:w="1367" w:type="dxa"/>
            <w:tcBorders>
              <w:top w:val="single" w:sz="8" w:space="0" w:color="auto"/>
              <w:right w:val="single" w:sz="8" w:space="0" w:color="auto"/>
            </w:tcBorders>
            <w:vAlign w:val="bottom"/>
          </w:tcPr>
          <w:p w14:paraId="6C6DE126" w14:textId="77777777" w:rsidR="00BE37C4" w:rsidRDefault="00BE37C4">
            <w:pPr>
              <w:spacing w:line="0" w:lineRule="atLeast"/>
              <w:ind w:left="100"/>
              <w:rPr>
                <w:rFonts w:ascii="Times New Roman" w:eastAsia="Times New Roman" w:hAnsi="Times New Roman"/>
                <w:b/>
                <w:sz w:val="24"/>
              </w:rPr>
            </w:pPr>
            <w:r>
              <w:rPr>
                <w:rFonts w:ascii="Times New Roman" w:eastAsia="Times New Roman" w:hAnsi="Times New Roman"/>
                <w:b/>
                <w:sz w:val="24"/>
              </w:rPr>
              <w:t>Roll</w:t>
            </w:r>
          </w:p>
        </w:tc>
        <w:tc>
          <w:tcPr>
            <w:tcW w:w="1073" w:type="dxa"/>
            <w:tcBorders>
              <w:top w:val="single" w:sz="8" w:space="0" w:color="auto"/>
              <w:right w:val="single" w:sz="8" w:space="0" w:color="auto"/>
            </w:tcBorders>
            <w:vAlign w:val="bottom"/>
          </w:tcPr>
          <w:p w14:paraId="4E6369B0" w14:textId="77777777" w:rsidR="00BE37C4" w:rsidRDefault="00BE37C4">
            <w:pPr>
              <w:spacing w:line="0" w:lineRule="atLeast"/>
              <w:ind w:left="80"/>
              <w:rPr>
                <w:rFonts w:ascii="Times New Roman" w:eastAsia="Times New Roman" w:hAnsi="Times New Roman"/>
                <w:b/>
                <w:sz w:val="24"/>
              </w:rPr>
            </w:pPr>
            <w:r>
              <w:rPr>
                <w:rFonts w:ascii="Times New Roman" w:eastAsia="Times New Roman" w:hAnsi="Times New Roman"/>
                <w:b/>
                <w:sz w:val="24"/>
              </w:rPr>
              <w:t>Name</w:t>
            </w:r>
          </w:p>
        </w:tc>
        <w:tc>
          <w:tcPr>
            <w:tcW w:w="1880" w:type="dxa"/>
            <w:tcBorders>
              <w:top w:val="single" w:sz="8" w:space="0" w:color="auto"/>
              <w:right w:val="single" w:sz="8" w:space="0" w:color="auto"/>
            </w:tcBorders>
            <w:vAlign w:val="bottom"/>
          </w:tcPr>
          <w:p w14:paraId="56DA5A94" w14:textId="77777777" w:rsidR="00BE37C4" w:rsidRDefault="00BE37C4">
            <w:pPr>
              <w:spacing w:line="0" w:lineRule="atLeast"/>
              <w:ind w:left="80"/>
              <w:rPr>
                <w:rFonts w:ascii="Times New Roman" w:eastAsia="Times New Roman" w:hAnsi="Times New Roman"/>
                <w:b/>
                <w:sz w:val="24"/>
              </w:rPr>
            </w:pPr>
            <w:r>
              <w:rPr>
                <w:rFonts w:ascii="Times New Roman" w:eastAsia="Times New Roman" w:hAnsi="Times New Roman"/>
                <w:b/>
                <w:sz w:val="24"/>
              </w:rPr>
              <w:t>Paper Title</w:t>
            </w:r>
          </w:p>
        </w:tc>
        <w:tc>
          <w:tcPr>
            <w:tcW w:w="1620" w:type="dxa"/>
            <w:tcBorders>
              <w:top w:val="single" w:sz="8" w:space="0" w:color="auto"/>
              <w:right w:val="single" w:sz="8" w:space="0" w:color="auto"/>
            </w:tcBorders>
            <w:vAlign w:val="bottom"/>
          </w:tcPr>
          <w:p w14:paraId="11D1D136" w14:textId="77777777" w:rsidR="00BE37C4" w:rsidRDefault="00BE37C4">
            <w:pPr>
              <w:spacing w:line="0" w:lineRule="atLeast"/>
              <w:ind w:left="100"/>
              <w:rPr>
                <w:rFonts w:ascii="Times New Roman" w:eastAsia="Times New Roman" w:hAnsi="Times New Roman"/>
                <w:b/>
                <w:sz w:val="24"/>
              </w:rPr>
            </w:pPr>
            <w:r>
              <w:rPr>
                <w:rFonts w:ascii="Times New Roman" w:eastAsia="Times New Roman" w:hAnsi="Times New Roman"/>
                <w:b/>
                <w:sz w:val="24"/>
              </w:rPr>
              <w:t>Tools/</w:t>
            </w:r>
          </w:p>
        </w:tc>
        <w:tc>
          <w:tcPr>
            <w:tcW w:w="1440" w:type="dxa"/>
            <w:tcBorders>
              <w:top w:val="single" w:sz="8" w:space="0" w:color="auto"/>
              <w:right w:val="single" w:sz="8" w:space="0" w:color="auto"/>
            </w:tcBorders>
            <w:vAlign w:val="bottom"/>
          </w:tcPr>
          <w:p w14:paraId="3953B83E" w14:textId="77777777" w:rsidR="00BE37C4" w:rsidRDefault="00BE37C4">
            <w:pPr>
              <w:spacing w:line="0" w:lineRule="atLeast"/>
              <w:ind w:left="100"/>
              <w:rPr>
                <w:rFonts w:ascii="Times New Roman" w:eastAsia="Times New Roman" w:hAnsi="Times New Roman"/>
                <w:b/>
                <w:sz w:val="24"/>
              </w:rPr>
            </w:pPr>
            <w:r>
              <w:rPr>
                <w:rFonts w:ascii="Times New Roman" w:eastAsia="Times New Roman" w:hAnsi="Times New Roman"/>
                <w:b/>
                <w:sz w:val="24"/>
              </w:rPr>
              <w:t>Findings</w:t>
            </w:r>
          </w:p>
        </w:tc>
        <w:tc>
          <w:tcPr>
            <w:tcW w:w="1460" w:type="dxa"/>
            <w:tcBorders>
              <w:top w:val="single" w:sz="8" w:space="0" w:color="auto"/>
              <w:right w:val="single" w:sz="8" w:space="0" w:color="auto"/>
            </w:tcBorders>
            <w:vAlign w:val="bottom"/>
          </w:tcPr>
          <w:p w14:paraId="5BD00221" w14:textId="77777777" w:rsidR="00BE37C4" w:rsidRDefault="00BE37C4">
            <w:pPr>
              <w:spacing w:line="0" w:lineRule="atLeast"/>
              <w:ind w:left="100"/>
              <w:rPr>
                <w:rFonts w:ascii="Times New Roman" w:eastAsia="Times New Roman" w:hAnsi="Times New Roman"/>
                <w:b/>
                <w:sz w:val="24"/>
              </w:rPr>
            </w:pPr>
            <w:r>
              <w:rPr>
                <w:rFonts w:ascii="Times New Roman" w:eastAsia="Times New Roman" w:hAnsi="Times New Roman"/>
                <w:b/>
                <w:sz w:val="24"/>
              </w:rPr>
              <w:t>Citation</w:t>
            </w:r>
          </w:p>
        </w:tc>
      </w:tr>
      <w:tr w:rsidR="00BE37C4" w14:paraId="1C5F46B2" w14:textId="77777777" w:rsidTr="00AD67DD">
        <w:trPr>
          <w:trHeight w:val="279"/>
        </w:trPr>
        <w:tc>
          <w:tcPr>
            <w:tcW w:w="760" w:type="dxa"/>
            <w:tcBorders>
              <w:left w:val="single" w:sz="8" w:space="0" w:color="auto"/>
              <w:bottom w:val="single" w:sz="8" w:space="0" w:color="auto"/>
              <w:right w:val="single" w:sz="8" w:space="0" w:color="auto"/>
            </w:tcBorders>
            <w:vAlign w:val="bottom"/>
          </w:tcPr>
          <w:p w14:paraId="3F03347A" w14:textId="77777777" w:rsidR="00BE37C4" w:rsidRDefault="00BE37C4">
            <w:pPr>
              <w:spacing w:line="0" w:lineRule="atLeast"/>
              <w:ind w:left="120"/>
              <w:rPr>
                <w:rFonts w:ascii="Times New Roman" w:eastAsia="Times New Roman" w:hAnsi="Times New Roman"/>
                <w:b/>
                <w:sz w:val="24"/>
              </w:rPr>
            </w:pPr>
            <w:r>
              <w:rPr>
                <w:rFonts w:ascii="Times New Roman" w:eastAsia="Times New Roman" w:hAnsi="Times New Roman"/>
                <w:b/>
                <w:sz w:val="24"/>
              </w:rPr>
              <w:t>No.</w:t>
            </w:r>
          </w:p>
        </w:tc>
        <w:tc>
          <w:tcPr>
            <w:tcW w:w="1367" w:type="dxa"/>
            <w:tcBorders>
              <w:bottom w:val="single" w:sz="8" w:space="0" w:color="auto"/>
              <w:right w:val="single" w:sz="8" w:space="0" w:color="auto"/>
            </w:tcBorders>
            <w:vAlign w:val="bottom"/>
          </w:tcPr>
          <w:p w14:paraId="7900F107" w14:textId="77777777" w:rsidR="00BE37C4" w:rsidRDefault="00BE37C4">
            <w:pPr>
              <w:spacing w:line="0" w:lineRule="atLeast"/>
              <w:ind w:left="100"/>
              <w:rPr>
                <w:rFonts w:ascii="Times New Roman" w:eastAsia="Times New Roman" w:hAnsi="Times New Roman"/>
                <w:b/>
                <w:sz w:val="24"/>
              </w:rPr>
            </w:pPr>
            <w:r>
              <w:rPr>
                <w:rFonts w:ascii="Times New Roman" w:eastAsia="Times New Roman" w:hAnsi="Times New Roman"/>
                <w:b/>
                <w:sz w:val="24"/>
              </w:rPr>
              <w:t>Number</w:t>
            </w:r>
          </w:p>
        </w:tc>
        <w:tc>
          <w:tcPr>
            <w:tcW w:w="1073" w:type="dxa"/>
            <w:tcBorders>
              <w:bottom w:val="single" w:sz="8" w:space="0" w:color="auto"/>
              <w:right w:val="single" w:sz="8" w:space="0" w:color="auto"/>
            </w:tcBorders>
            <w:vAlign w:val="bottom"/>
          </w:tcPr>
          <w:p w14:paraId="342B890A" w14:textId="77777777" w:rsidR="00BE37C4" w:rsidRDefault="00BE37C4">
            <w:pPr>
              <w:spacing w:line="0" w:lineRule="atLeast"/>
              <w:rPr>
                <w:rFonts w:ascii="Times New Roman" w:eastAsia="Times New Roman" w:hAnsi="Times New Roman"/>
                <w:sz w:val="24"/>
              </w:rPr>
            </w:pPr>
          </w:p>
        </w:tc>
        <w:tc>
          <w:tcPr>
            <w:tcW w:w="1880" w:type="dxa"/>
            <w:tcBorders>
              <w:bottom w:val="single" w:sz="8" w:space="0" w:color="auto"/>
              <w:right w:val="single" w:sz="8" w:space="0" w:color="auto"/>
            </w:tcBorders>
            <w:vAlign w:val="bottom"/>
          </w:tcPr>
          <w:p w14:paraId="053502E7" w14:textId="77777777" w:rsidR="00BE37C4" w:rsidRDefault="00BE37C4">
            <w:pPr>
              <w:spacing w:line="0" w:lineRule="atLeast"/>
              <w:rPr>
                <w:rFonts w:ascii="Times New Roman" w:eastAsia="Times New Roman" w:hAnsi="Times New Roman"/>
                <w:sz w:val="24"/>
              </w:rPr>
            </w:pPr>
          </w:p>
        </w:tc>
        <w:tc>
          <w:tcPr>
            <w:tcW w:w="1620" w:type="dxa"/>
            <w:tcBorders>
              <w:bottom w:val="single" w:sz="8" w:space="0" w:color="auto"/>
              <w:right w:val="single" w:sz="8" w:space="0" w:color="auto"/>
            </w:tcBorders>
            <w:vAlign w:val="bottom"/>
          </w:tcPr>
          <w:p w14:paraId="5DBD0938" w14:textId="77777777" w:rsidR="00BE37C4" w:rsidRDefault="00BE37C4">
            <w:pPr>
              <w:spacing w:line="0" w:lineRule="atLeast"/>
              <w:ind w:left="100"/>
              <w:rPr>
                <w:rFonts w:ascii="Times New Roman" w:eastAsia="Times New Roman" w:hAnsi="Times New Roman"/>
                <w:b/>
                <w:sz w:val="24"/>
              </w:rPr>
            </w:pPr>
            <w:r>
              <w:rPr>
                <w:rFonts w:ascii="Times New Roman" w:eastAsia="Times New Roman" w:hAnsi="Times New Roman"/>
                <w:b/>
                <w:sz w:val="24"/>
              </w:rPr>
              <w:t>Technology</w:t>
            </w:r>
          </w:p>
        </w:tc>
        <w:tc>
          <w:tcPr>
            <w:tcW w:w="1440" w:type="dxa"/>
            <w:tcBorders>
              <w:bottom w:val="single" w:sz="8" w:space="0" w:color="auto"/>
              <w:right w:val="single" w:sz="8" w:space="0" w:color="auto"/>
            </w:tcBorders>
            <w:vAlign w:val="bottom"/>
          </w:tcPr>
          <w:p w14:paraId="3817971D" w14:textId="77777777" w:rsidR="00BE37C4" w:rsidRDefault="00BE37C4">
            <w:pPr>
              <w:spacing w:line="0" w:lineRule="atLeast"/>
              <w:rPr>
                <w:rFonts w:ascii="Times New Roman" w:eastAsia="Times New Roman" w:hAnsi="Times New Roman"/>
                <w:sz w:val="24"/>
              </w:rPr>
            </w:pPr>
          </w:p>
        </w:tc>
        <w:tc>
          <w:tcPr>
            <w:tcW w:w="1460" w:type="dxa"/>
            <w:tcBorders>
              <w:bottom w:val="single" w:sz="8" w:space="0" w:color="auto"/>
              <w:right w:val="single" w:sz="8" w:space="0" w:color="auto"/>
            </w:tcBorders>
            <w:vAlign w:val="bottom"/>
          </w:tcPr>
          <w:p w14:paraId="7C0D1158" w14:textId="77777777" w:rsidR="00BE37C4" w:rsidRDefault="00BE37C4">
            <w:pPr>
              <w:spacing w:line="0" w:lineRule="atLeast"/>
              <w:rPr>
                <w:rFonts w:ascii="Times New Roman" w:eastAsia="Times New Roman" w:hAnsi="Times New Roman"/>
                <w:sz w:val="24"/>
              </w:rPr>
            </w:pPr>
          </w:p>
        </w:tc>
      </w:tr>
      <w:tr w:rsidR="00BE37C4" w14:paraId="331FDEBF" w14:textId="77777777" w:rsidTr="00AD67DD">
        <w:trPr>
          <w:trHeight w:val="258"/>
        </w:trPr>
        <w:tc>
          <w:tcPr>
            <w:tcW w:w="760" w:type="dxa"/>
            <w:tcBorders>
              <w:left w:val="single" w:sz="8" w:space="0" w:color="auto"/>
              <w:bottom w:val="single" w:sz="8" w:space="0" w:color="auto"/>
              <w:right w:val="single" w:sz="8" w:space="0" w:color="auto"/>
            </w:tcBorders>
            <w:vAlign w:val="bottom"/>
          </w:tcPr>
          <w:p w14:paraId="0E27D988" w14:textId="77777777" w:rsidR="00BE37C4" w:rsidRDefault="00BE37C4">
            <w:pPr>
              <w:spacing w:line="258" w:lineRule="exact"/>
              <w:ind w:left="120"/>
              <w:rPr>
                <w:rFonts w:ascii="Times New Roman" w:eastAsia="Times New Roman" w:hAnsi="Times New Roman"/>
                <w:sz w:val="24"/>
              </w:rPr>
            </w:pPr>
            <w:r>
              <w:rPr>
                <w:rFonts w:ascii="Times New Roman" w:eastAsia="Times New Roman" w:hAnsi="Times New Roman"/>
                <w:sz w:val="24"/>
              </w:rPr>
              <w:t>1</w:t>
            </w:r>
          </w:p>
        </w:tc>
        <w:tc>
          <w:tcPr>
            <w:tcW w:w="1367" w:type="dxa"/>
            <w:tcBorders>
              <w:right w:val="single" w:sz="8" w:space="0" w:color="auto"/>
            </w:tcBorders>
            <w:vAlign w:val="bottom"/>
          </w:tcPr>
          <w:p w14:paraId="29D0F918" w14:textId="77777777" w:rsidR="00BE37C4" w:rsidRDefault="00BE37C4">
            <w:pPr>
              <w:spacing w:line="258" w:lineRule="exact"/>
              <w:ind w:left="100"/>
              <w:rPr>
                <w:rFonts w:ascii="Times New Roman" w:eastAsia="Times New Roman" w:hAnsi="Times New Roman"/>
                <w:sz w:val="24"/>
              </w:rPr>
            </w:pPr>
            <w:r>
              <w:rPr>
                <w:rFonts w:ascii="Times New Roman" w:eastAsia="Times New Roman" w:hAnsi="Times New Roman"/>
                <w:sz w:val="24"/>
              </w:rPr>
              <w:t>Team</w:t>
            </w:r>
          </w:p>
        </w:tc>
        <w:tc>
          <w:tcPr>
            <w:tcW w:w="1073" w:type="dxa"/>
            <w:tcBorders>
              <w:right w:val="single" w:sz="8" w:space="0" w:color="auto"/>
            </w:tcBorders>
            <w:vAlign w:val="bottom"/>
          </w:tcPr>
          <w:p w14:paraId="50F0DA85" w14:textId="77777777" w:rsidR="00BE37C4" w:rsidRDefault="00BE37C4">
            <w:pPr>
              <w:spacing w:line="258" w:lineRule="exact"/>
              <w:ind w:left="80"/>
              <w:rPr>
                <w:rFonts w:ascii="Times New Roman" w:eastAsia="Times New Roman" w:hAnsi="Times New Roman"/>
                <w:sz w:val="24"/>
              </w:rPr>
            </w:pPr>
            <w:r>
              <w:rPr>
                <w:rFonts w:ascii="Times New Roman" w:eastAsia="Times New Roman" w:hAnsi="Times New Roman"/>
                <w:sz w:val="24"/>
              </w:rPr>
              <w:t>Akash</w:t>
            </w:r>
          </w:p>
        </w:tc>
        <w:tc>
          <w:tcPr>
            <w:tcW w:w="1880" w:type="dxa"/>
            <w:tcBorders>
              <w:bottom w:val="single" w:sz="8" w:space="0" w:color="auto"/>
              <w:right w:val="single" w:sz="8" w:space="0" w:color="auto"/>
            </w:tcBorders>
            <w:vAlign w:val="bottom"/>
          </w:tcPr>
          <w:p w14:paraId="42FC0120" w14:textId="77777777" w:rsidR="00BE37C4" w:rsidRDefault="00BE37C4">
            <w:pPr>
              <w:spacing w:line="258" w:lineRule="exact"/>
              <w:ind w:left="80"/>
              <w:rPr>
                <w:rFonts w:ascii="Times New Roman" w:eastAsia="Times New Roman" w:hAnsi="Times New Roman"/>
                <w:sz w:val="24"/>
              </w:rPr>
            </w:pPr>
            <w:r>
              <w:rPr>
                <w:rFonts w:ascii="Times New Roman" w:eastAsia="Times New Roman" w:hAnsi="Times New Roman"/>
                <w:sz w:val="24"/>
              </w:rPr>
              <w:t>Paper Title 1</w:t>
            </w:r>
          </w:p>
        </w:tc>
        <w:tc>
          <w:tcPr>
            <w:tcW w:w="1620" w:type="dxa"/>
            <w:tcBorders>
              <w:bottom w:val="single" w:sz="8" w:space="0" w:color="auto"/>
              <w:right w:val="single" w:sz="8" w:space="0" w:color="auto"/>
            </w:tcBorders>
            <w:vAlign w:val="bottom"/>
          </w:tcPr>
          <w:p w14:paraId="58C3F62D" w14:textId="77777777" w:rsidR="00BE37C4" w:rsidRDefault="00BE37C4">
            <w:pPr>
              <w:spacing w:line="0" w:lineRule="atLeast"/>
              <w:rPr>
                <w:rFonts w:ascii="Times New Roman" w:eastAsia="Times New Roman" w:hAnsi="Times New Roman"/>
                <w:sz w:val="22"/>
              </w:rPr>
            </w:pPr>
          </w:p>
        </w:tc>
        <w:tc>
          <w:tcPr>
            <w:tcW w:w="1440" w:type="dxa"/>
            <w:tcBorders>
              <w:bottom w:val="single" w:sz="8" w:space="0" w:color="auto"/>
              <w:right w:val="single" w:sz="8" w:space="0" w:color="auto"/>
            </w:tcBorders>
            <w:vAlign w:val="bottom"/>
          </w:tcPr>
          <w:p w14:paraId="70C7F61C" w14:textId="77777777" w:rsidR="00BE37C4" w:rsidRDefault="00BE37C4">
            <w:pPr>
              <w:spacing w:line="0" w:lineRule="atLeast"/>
              <w:rPr>
                <w:rFonts w:ascii="Times New Roman" w:eastAsia="Times New Roman" w:hAnsi="Times New Roman"/>
                <w:sz w:val="22"/>
              </w:rPr>
            </w:pPr>
          </w:p>
        </w:tc>
        <w:tc>
          <w:tcPr>
            <w:tcW w:w="1460" w:type="dxa"/>
            <w:tcBorders>
              <w:bottom w:val="single" w:sz="8" w:space="0" w:color="auto"/>
              <w:right w:val="single" w:sz="8" w:space="0" w:color="auto"/>
            </w:tcBorders>
            <w:vAlign w:val="bottom"/>
          </w:tcPr>
          <w:p w14:paraId="4239813D" w14:textId="77777777" w:rsidR="00BE37C4" w:rsidRDefault="00BE37C4">
            <w:pPr>
              <w:spacing w:line="0" w:lineRule="atLeast"/>
              <w:rPr>
                <w:rFonts w:ascii="Times New Roman" w:eastAsia="Times New Roman" w:hAnsi="Times New Roman"/>
                <w:sz w:val="22"/>
              </w:rPr>
            </w:pPr>
          </w:p>
        </w:tc>
      </w:tr>
      <w:tr w:rsidR="00BE37C4" w14:paraId="6842100D" w14:textId="77777777" w:rsidTr="00AD67DD">
        <w:trPr>
          <w:trHeight w:val="266"/>
        </w:trPr>
        <w:tc>
          <w:tcPr>
            <w:tcW w:w="760" w:type="dxa"/>
            <w:tcBorders>
              <w:left w:val="single" w:sz="8" w:space="0" w:color="auto"/>
              <w:bottom w:val="single" w:sz="8" w:space="0" w:color="auto"/>
              <w:right w:val="single" w:sz="8" w:space="0" w:color="auto"/>
            </w:tcBorders>
            <w:vAlign w:val="bottom"/>
          </w:tcPr>
          <w:p w14:paraId="68B11A34" w14:textId="77777777" w:rsidR="00BE37C4" w:rsidRDefault="00BE37C4">
            <w:pPr>
              <w:spacing w:line="265" w:lineRule="exact"/>
              <w:ind w:left="120"/>
              <w:rPr>
                <w:rFonts w:ascii="Times New Roman" w:eastAsia="Times New Roman" w:hAnsi="Times New Roman"/>
                <w:sz w:val="24"/>
              </w:rPr>
            </w:pPr>
            <w:r>
              <w:rPr>
                <w:rFonts w:ascii="Times New Roman" w:eastAsia="Times New Roman" w:hAnsi="Times New Roman"/>
                <w:sz w:val="24"/>
              </w:rPr>
              <w:t>2</w:t>
            </w:r>
          </w:p>
        </w:tc>
        <w:tc>
          <w:tcPr>
            <w:tcW w:w="1367" w:type="dxa"/>
            <w:tcBorders>
              <w:right w:val="single" w:sz="8" w:space="0" w:color="auto"/>
            </w:tcBorders>
            <w:vAlign w:val="bottom"/>
          </w:tcPr>
          <w:p w14:paraId="6D472E68" w14:textId="77777777" w:rsidR="00BE37C4" w:rsidRDefault="00BE37C4">
            <w:pPr>
              <w:spacing w:line="256" w:lineRule="exact"/>
              <w:ind w:left="100"/>
              <w:rPr>
                <w:rFonts w:ascii="Times New Roman" w:eastAsia="Times New Roman" w:hAnsi="Times New Roman"/>
                <w:sz w:val="24"/>
              </w:rPr>
            </w:pPr>
            <w:r>
              <w:rPr>
                <w:rFonts w:ascii="Times New Roman" w:eastAsia="Times New Roman" w:hAnsi="Times New Roman"/>
                <w:sz w:val="24"/>
              </w:rPr>
              <w:t>member</w:t>
            </w:r>
          </w:p>
        </w:tc>
        <w:tc>
          <w:tcPr>
            <w:tcW w:w="1073" w:type="dxa"/>
            <w:tcBorders>
              <w:right w:val="single" w:sz="8" w:space="0" w:color="auto"/>
            </w:tcBorders>
            <w:vAlign w:val="bottom"/>
          </w:tcPr>
          <w:p w14:paraId="5ECC2CBD" w14:textId="77777777" w:rsidR="00BE37C4" w:rsidRDefault="00BE37C4">
            <w:pPr>
              <w:spacing w:line="0" w:lineRule="atLeast"/>
              <w:rPr>
                <w:rFonts w:ascii="Times New Roman" w:eastAsia="Times New Roman" w:hAnsi="Times New Roman"/>
                <w:sz w:val="23"/>
              </w:rPr>
            </w:pPr>
          </w:p>
        </w:tc>
        <w:tc>
          <w:tcPr>
            <w:tcW w:w="1880" w:type="dxa"/>
            <w:tcBorders>
              <w:bottom w:val="single" w:sz="8" w:space="0" w:color="auto"/>
              <w:right w:val="single" w:sz="8" w:space="0" w:color="auto"/>
            </w:tcBorders>
            <w:vAlign w:val="bottom"/>
          </w:tcPr>
          <w:p w14:paraId="59DD2A4C" w14:textId="77777777" w:rsidR="00BE37C4" w:rsidRDefault="00BE37C4">
            <w:pPr>
              <w:spacing w:line="265" w:lineRule="exact"/>
              <w:ind w:left="80"/>
              <w:rPr>
                <w:rFonts w:ascii="Times New Roman" w:eastAsia="Times New Roman" w:hAnsi="Times New Roman"/>
                <w:sz w:val="24"/>
              </w:rPr>
            </w:pPr>
            <w:r>
              <w:rPr>
                <w:rFonts w:ascii="Times New Roman" w:eastAsia="Times New Roman" w:hAnsi="Times New Roman"/>
                <w:sz w:val="24"/>
              </w:rPr>
              <w:t>Paper Title 2</w:t>
            </w:r>
          </w:p>
        </w:tc>
        <w:tc>
          <w:tcPr>
            <w:tcW w:w="1620" w:type="dxa"/>
            <w:tcBorders>
              <w:bottom w:val="single" w:sz="8" w:space="0" w:color="auto"/>
              <w:right w:val="single" w:sz="8" w:space="0" w:color="auto"/>
            </w:tcBorders>
            <w:vAlign w:val="bottom"/>
          </w:tcPr>
          <w:p w14:paraId="14AC8512" w14:textId="77777777" w:rsidR="00BE37C4" w:rsidRDefault="00BE37C4">
            <w:pPr>
              <w:spacing w:line="0" w:lineRule="atLeast"/>
              <w:rPr>
                <w:rFonts w:ascii="Times New Roman" w:eastAsia="Times New Roman" w:hAnsi="Times New Roman"/>
                <w:sz w:val="23"/>
              </w:rPr>
            </w:pPr>
          </w:p>
        </w:tc>
        <w:tc>
          <w:tcPr>
            <w:tcW w:w="1440" w:type="dxa"/>
            <w:tcBorders>
              <w:bottom w:val="single" w:sz="8" w:space="0" w:color="auto"/>
              <w:right w:val="single" w:sz="8" w:space="0" w:color="auto"/>
            </w:tcBorders>
            <w:vAlign w:val="bottom"/>
          </w:tcPr>
          <w:p w14:paraId="3979C6C0" w14:textId="77777777" w:rsidR="00BE37C4" w:rsidRDefault="00BE37C4">
            <w:pPr>
              <w:spacing w:line="0" w:lineRule="atLeast"/>
              <w:rPr>
                <w:rFonts w:ascii="Times New Roman" w:eastAsia="Times New Roman" w:hAnsi="Times New Roman"/>
                <w:sz w:val="23"/>
              </w:rPr>
            </w:pPr>
          </w:p>
        </w:tc>
        <w:tc>
          <w:tcPr>
            <w:tcW w:w="1460" w:type="dxa"/>
            <w:tcBorders>
              <w:bottom w:val="single" w:sz="8" w:space="0" w:color="auto"/>
              <w:right w:val="single" w:sz="8" w:space="0" w:color="auto"/>
            </w:tcBorders>
            <w:vAlign w:val="bottom"/>
          </w:tcPr>
          <w:p w14:paraId="0FCA8AF8" w14:textId="77777777" w:rsidR="00BE37C4" w:rsidRDefault="00BE37C4">
            <w:pPr>
              <w:spacing w:line="0" w:lineRule="atLeast"/>
              <w:rPr>
                <w:rFonts w:ascii="Times New Roman" w:eastAsia="Times New Roman" w:hAnsi="Times New Roman"/>
                <w:sz w:val="23"/>
              </w:rPr>
            </w:pPr>
          </w:p>
        </w:tc>
      </w:tr>
      <w:tr w:rsidR="00BE37C4" w14:paraId="26C72AC5" w14:textId="77777777" w:rsidTr="00AD67DD">
        <w:trPr>
          <w:trHeight w:val="271"/>
        </w:trPr>
        <w:tc>
          <w:tcPr>
            <w:tcW w:w="760" w:type="dxa"/>
            <w:tcBorders>
              <w:left w:val="single" w:sz="8" w:space="0" w:color="auto"/>
              <w:bottom w:val="single" w:sz="8" w:space="0" w:color="auto"/>
              <w:right w:val="single" w:sz="8" w:space="0" w:color="auto"/>
            </w:tcBorders>
            <w:vAlign w:val="bottom"/>
          </w:tcPr>
          <w:p w14:paraId="496EB942" w14:textId="77777777" w:rsidR="00BE37C4" w:rsidRDefault="00BE37C4">
            <w:pPr>
              <w:spacing w:line="265" w:lineRule="exact"/>
              <w:ind w:left="120"/>
              <w:rPr>
                <w:rFonts w:ascii="Times New Roman" w:eastAsia="Times New Roman" w:hAnsi="Times New Roman"/>
                <w:sz w:val="24"/>
              </w:rPr>
            </w:pPr>
            <w:r>
              <w:rPr>
                <w:rFonts w:ascii="Times New Roman" w:eastAsia="Times New Roman" w:hAnsi="Times New Roman"/>
                <w:sz w:val="24"/>
              </w:rPr>
              <w:t>3</w:t>
            </w:r>
          </w:p>
        </w:tc>
        <w:tc>
          <w:tcPr>
            <w:tcW w:w="1367" w:type="dxa"/>
            <w:tcBorders>
              <w:right w:val="single" w:sz="8" w:space="0" w:color="auto"/>
            </w:tcBorders>
            <w:vAlign w:val="bottom"/>
          </w:tcPr>
          <w:p w14:paraId="37C60074" w14:textId="77777777" w:rsidR="00BE37C4" w:rsidRDefault="00BE37C4">
            <w:pPr>
              <w:spacing w:line="247" w:lineRule="exact"/>
              <w:ind w:left="100"/>
              <w:rPr>
                <w:rFonts w:ascii="Times New Roman" w:eastAsia="Times New Roman" w:hAnsi="Times New Roman"/>
                <w:sz w:val="24"/>
              </w:rPr>
            </w:pPr>
            <w:r>
              <w:rPr>
                <w:rFonts w:ascii="Times New Roman" w:eastAsia="Times New Roman" w:hAnsi="Times New Roman"/>
                <w:sz w:val="24"/>
              </w:rPr>
              <w:t>1</w:t>
            </w:r>
          </w:p>
        </w:tc>
        <w:tc>
          <w:tcPr>
            <w:tcW w:w="1073" w:type="dxa"/>
            <w:tcBorders>
              <w:right w:val="single" w:sz="8" w:space="0" w:color="auto"/>
            </w:tcBorders>
            <w:vAlign w:val="bottom"/>
          </w:tcPr>
          <w:p w14:paraId="420C360F" w14:textId="77777777" w:rsidR="00BE37C4" w:rsidRDefault="00BE37C4">
            <w:pPr>
              <w:spacing w:line="0" w:lineRule="atLeast"/>
              <w:rPr>
                <w:rFonts w:ascii="Times New Roman" w:eastAsia="Times New Roman" w:hAnsi="Times New Roman"/>
                <w:sz w:val="23"/>
              </w:rPr>
            </w:pPr>
          </w:p>
        </w:tc>
        <w:tc>
          <w:tcPr>
            <w:tcW w:w="1880" w:type="dxa"/>
            <w:tcBorders>
              <w:bottom w:val="single" w:sz="8" w:space="0" w:color="auto"/>
              <w:right w:val="single" w:sz="8" w:space="0" w:color="auto"/>
            </w:tcBorders>
            <w:vAlign w:val="bottom"/>
          </w:tcPr>
          <w:p w14:paraId="6982C812" w14:textId="77777777" w:rsidR="00BE37C4" w:rsidRDefault="00BE37C4">
            <w:pPr>
              <w:spacing w:line="265" w:lineRule="exact"/>
              <w:ind w:left="80"/>
              <w:rPr>
                <w:rFonts w:ascii="Times New Roman" w:eastAsia="Times New Roman" w:hAnsi="Times New Roman"/>
                <w:sz w:val="24"/>
              </w:rPr>
            </w:pPr>
            <w:r>
              <w:rPr>
                <w:rFonts w:ascii="Times New Roman" w:eastAsia="Times New Roman" w:hAnsi="Times New Roman"/>
                <w:sz w:val="24"/>
              </w:rPr>
              <w:t>Paper Title 3</w:t>
            </w:r>
          </w:p>
        </w:tc>
        <w:tc>
          <w:tcPr>
            <w:tcW w:w="1620" w:type="dxa"/>
            <w:tcBorders>
              <w:bottom w:val="single" w:sz="8" w:space="0" w:color="auto"/>
              <w:right w:val="single" w:sz="8" w:space="0" w:color="auto"/>
            </w:tcBorders>
            <w:vAlign w:val="bottom"/>
          </w:tcPr>
          <w:p w14:paraId="59424696" w14:textId="77777777" w:rsidR="00BE37C4" w:rsidRDefault="00BE37C4">
            <w:pPr>
              <w:spacing w:line="0" w:lineRule="atLeast"/>
              <w:rPr>
                <w:rFonts w:ascii="Times New Roman" w:eastAsia="Times New Roman" w:hAnsi="Times New Roman"/>
                <w:sz w:val="23"/>
              </w:rPr>
            </w:pPr>
          </w:p>
        </w:tc>
        <w:tc>
          <w:tcPr>
            <w:tcW w:w="1440" w:type="dxa"/>
            <w:tcBorders>
              <w:bottom w:val="single" w:sz="8" w:space="0" w:color="auto"/>
              <w:right w:val="single" w:sz="8" w:space="0" w:color="auto"/>
            </w:tcBorders>
            <w:vAlign w:val="bottom"/>
          </w:tcPr>
          <w:p w14:paraId="5E9ABF7B" w14:textId="77777777" w:rsidR="00BE37C4" w:rsidRDefault="00BE37C4">
            <w:pPr>
              <w:spacing w:line="0" w:lineRule="atLeast"/>
              <w:rPr>
                <w:rFonts w:ascii="Times New Roman" w:eastAsia="Times New Roman" w:hAnsi="Times New Roman"/>
                <w:sz w:val="23"/>
              </w:rPr>
            </w:pPr>
          </w:p>
        </w:tc>
        <w:tc>
          <w:tcPr>
            <w:tcW w:w="1460" w:type="dxa"/>
            <w:tcBorders>
              <w:bottom w:val="single" w:sz="8" w:space="0" w:color="auto"/>
              <w:right w:val="single" w:sz="8" w:space="0" w:color="auto"/>
            </w:tcBorders>
            <w:vAlign w:val="bottom"/>
          </w:tcPr>
          <w:p w14:paraId="71B0CD76" w14:textId="77777777" w:rsidR="00BE37C4" w:rsidRDefault="00BE37C4">
            <w:pPr>
              <w:spacing w:line="0" w:lineRule="atLeast"/>
              <w:rPr>
                <w:rFonts w:ascii="Times New Roman" w:eastAsia="Times New Roman" w:hAnsi="Times New Roman"/>
                <w:sz w:val="23"/>
              </w:rPr>
            </w:pPr>
          </w:p>
        </w:tc>
      </w:tr>
      <w:tr w:rsidR="00BE37C4" w14:paraId="2F7C2564" w14:textId="77777777" w:rsidTr="00AD67DD">
        <w:trPr>
          <w:trHeight w:val="268"/>
        </w:trPr>
        <w:tc>
          <w:tcPr>
            <w:tcW w:w="760" w:type="dxa"/>
            <w:tcBorders>
              <w:left w:val="single" w:sz="8" w:space="0" w:color="auto"/>
              <w:bottom w:val="single" w:sz="8" w:space="0" w:color="auto"/>
              <w:right w:val="single" w:sz="8" w:space="0" w:color="auto"/>
            </w:tcBorders>
            <w:vAlign w:val="bottom"/>
          </w:tcPr>
          <w:p w14:paraId="41C087A1" w14:textId="77777777" w:rsidR="00BE37C4" w:rsidRDefault="00BE37C4">
            <w:pPr>
              <w:spacing w:line="264" w:lineRule="exact"/>
              <w:ind w:left="120"/>
              <w:rPr>
                <w:rFonts w:ascii="Times New Roman" w:eastAsia="Times New Roman" w:hAnsi="Times New Roman"/>
                <w:sz w:val="24"/>
              </w:rPr>
            </w:pPr>
            <w:r>
              <w:rPr>
                <w:rFonts w:ascii="Times New Roman" w:eastAsia="Times New Roman" w:hAnsi="Times New Roman"/>
                <w:sz w:val="24"/>
              </w:rPr>
              <w:t>4</w:t>
            </w:r>
          </w:p>
        </w:tc>
        <w:tc>
          <w:tcPr>
            <w:tcW w:w="1367" w:type="dxa"/>
            <w:tcBorders>
              <w:right w:val="single" w:sz="8" w:space="0" w:color="auto"/>
            </w:tcBorders>
            <w:vAlign w:val="bottom"/>
          </w:tcPr>
          <w:p w14:paraId="122010F2" w14:textId="77777777" w:rsidR="00BE37C4" w:rsidRDefault="00BE37C4">
            <w:pPr>
              <w:spacing w:line="0" w:lineRule="atLeast"/>
              <w:rPr>
                <w:rFonts w:ascii="Times New Roman" w:eastAsia="Times New Roman" w:hAnsi="Times New Roman"/>
                <w:sz w:val="23"/>
              </w:rPr>
            </w:pPr>
          </w:p>
        </w:tc>
        <w:tc>
          <w:tcPr>
            <w:tcW w:w="1073" w:type="dxa"/>
            <w:tcBorders>
              <w:right w:val="single" w:sz="8" w:space="0" w:color="auto"/>
            </w:tcBorders>
            <w:vAlign w:val="bottom"/>
          </w:tcPr>
          <w:p w14:paraId="7336C524" w14:textId="77777777" w:rsidR="00BE37C4" w:rsidRDefault="00BE37C4">
            <w:pPr>
              <w:spacing w:line="0" w:lineRule="atLeast"/>
              <w:rPr>
                <w:rFonts w:ascii="Times New Roman" w:eastAsia="Times New Roman" w:hAnsi="Times New Roman"/>
                <w:sz w:val="23"/>
              </w:rPr>
            </w:pPr>
          </w:p>
        </w:tc>
        <w:tc>
          <w:tcPr>
            <w:tcW w:w="1880" w:type="dxa"/>
            <w:tcBorders>
              <w:bottom w:val="single" w:sz="8" w:space="0" w:color="auto"/>
              <w:right w:val="single" w:sz="8" w:space="0" w:color="auto"/>
            </w:tcBorders>
            <w:vAlign w:val="bottom"/>
          </w:tcPr>
          <w:p w14:paraId="1735DCE2" w14:textId="77777777" w:rsidR="00BE37C4" w:rsidRDefault="00BE37C4">
            <w:pPr>
              <w:spacing w:line="264" w:lineRule="exact"/>
              <w:ind w:left="80"/>
              <w:rPr>
                <w:rFonts w:ascii="Times New Roman" w:eastAsia="Times New Roman" w:hAnsi="Times New Roman"/>
                <w:sz w:val="24"/>
              </w:rPr>
            </w:pPr>
            <w:r>
              <w:rPr>
                <w:rFonts w:ascii="Times New Roman" w:eastAsia="Times New Roman" w:hAnsi="Times New Roman"/>
                <w:sz w:val="24"/>
              </w:rPr>
              <w:t>Paper Title 4</w:t>
            </w:r>
          </w:p>
        </w:tc>
        <w:tc>
          <w:tcPr>
            <w:tcW w:w="1620" w:type="dxa"/>
            <w:tcBorders>
              <w:bottom w:val="single" w:sz="8" w:space="0" w:color="auto"/>
              <w:right w:val="single" w:sz="8" w:space="0" w:color="auto"/>
            </w:tcBorders>
            <w:vAlign w:val="bottom"/>
          </w:tcPr>
          <w:p w14:paraId="086785AC" w14:textId="77777777" w:rsidR="00BE37C4" w:rsidRDefault="00BE37C4">
            <w:pPr>
              <w:spacing w:line="0" w:lineRule="atLeast"/>
              <w:rPr>
                <w:rFonts w:ascii="Times New Roman" w:eastAsia="Times New Roman" w:hAnsi="Times New Roman"/>
                <w:sz w:val="23"/>
              </w:rPr>
            </w:pPr>
          </w:p>
        </w:tc>
        <w:tc>
          <w:tcPr>
            <w:tcW w:w="1440" w:type="dxa"/>
            <w:tcBorders>
              <w:bottom w:val="single" w:sz="8" w:space="0" w:color="auto"/>
              <w:right w:val="single" w:sz="8" w:space="0" w:color="auto"/>
            </w:tcBorders>
            <w:vAlign w:val="bottom"/>
          </w:tcPr>
          <w:p w14:paraId="067FDA79" w14:textId="77777777" w:rsidR="00BE37C4" w:rsidRDefault="00BE37C4">
            <w:pPr>
              <w:spacing w:line="0" w:lineRule="atLeast"/>
              <w:rPr>
                <w:rFonts w:ascii="Times New Roman" w:eastAsia="Times New Roman" w:hAnsi="Times New Roman"/>
                <w:sz w:val="23"/>
              </w:rPr>
            </w:pPr>
          </w:p>
        </w:tc>
        <w:tc>
          <w:tcPr>
            <w:tcW w:w="1460" w:type="dxa"/>
            <w:tcBorders>
              <w:bottom w:val="single" w:sz="8" w:space="0" w:color="auto"/>
              <w:right w:val="single" w:sz="8" w:space="0" w:color="auto"/>
            </w:tcBorders>
            <w:vAlign w:val="bottom"/>
          </w:tcPr>
          <w:p w14:paraId="71ED1644" w14:textId="77777777" w:rsidR="00BE37C4" w:rsidRDefault="00BE37C4">
            <w:pPr>
              <w:spacing w:line="0" w:lineRule="atLeast"/>
              <w:rPr>
                <w:rFonts w:ascii="Times New Roman" w:eastAsia="Times New Roman" w:hAnsi="Times New Roman"/>
                <w:sz w:val="23"/>
              </w:rPr>
            </w:pPr>
          </w:p>
        </w:tc>
      </w:tr>
      <w:tr w:rsidR="00BE37C4" w14:paraId="634A0401" w14:textId="77777777" w:rsidTr="00AD67DD">
        <w:trPr>
          <w:trHeight w:val="266"/>
        </w:trPr>
        <w:tc>
          <w:tcPr>
            <w:tcW w:w="760" w:type="dxa"/>
            <w:tcBorders>
              <w:left w:val="single" w:sz="8" w:space="0" w:color="auto"/>
              <w:bottom w:val="single" w:sz="8" w:space="0" w:color="auto"/>
              <w:right w:val="single" w:sz="8" w:space="0" w:color="auto"/>
            </w:tcBorders>
            <w:vAlign w:val="bottom"/>
          </w:tcPr>
          <w:p w14:paraId="48B33C61" w14:textId="77777777" w:rsidR="00BE37C4" w:rsidRDefault="00BE37C4">
            <w:pPr>
              <w:spacing w:line="264" w:lineRule="exact"/>
              <w:ind w:left="120"/>
              <w:rPr>
                <w:rFonts w:ascii="Times New Roman" w:eastAsia="Times New Roman" w:hAnsi="Times New Roman"/>
                <w:sz w:val="24"/>
              </w:rPr>
            </w:pPr>
            <w:r>
              <w:rPr>
                <w:rFonts w:ascii="Times New Roman" w:eastAsia="Times New Roman" w:hAnsi="Times New Roman"/>
                <w:sz w:val="24"/>
              </w:rPr>
              <w:t>5</w:t>
            </w:r>
          </w:p>
        </w:tc>
        <w:tc>
          <w:tcPr>
            <w:tcW w:w="1367" w:type="dxa"/>
            <w:tcBorders>
              <w:right w:val="single" w:sz="8" w:space="0" w:color="auto"/>
            </w:tcBorders>
            <w:vAlign w:val="bottom"/>
          </w:tcPr>
          <w:p w14:paraId="1F2020EB" w14:textId="77777777" w:rsidR="00BE37C4" w:rsidRDefault="00BE37C4">
            <w:pPr>
              <w:spacing w:line="0" w:lineRule="atLeast"/>
              <w:rPr>
                <w:rFonts w:ascii="Times New Roman" w:eastAsia="Times New Roman" w:hAnsi="Times New Roman"/>
                <w:sz w:val="23"/>
              </w:rPr>
            </w:pPr>
          </w:p>
        </w:tc>
        <w:tc>
          <w:tcPr>
            <w:tcW w:w="1073" w:type="dxa"/>
            <w:tcBorders>
              <w:right w:val="single" w:sz="8" w:space="0" w:color="auto"/>
            </w:tcBorders>
            <w:vAlign w:val="bottom"/>
          </w:tcPr>
          <w:p w14:paraId="2E9B9C62" w14:textId="77777777" w:rsidR="00BE37C4" w:rsidRDefault="00BE37C4">
            <w:pPr>
              <w:spacing w:line="0" w:lineRule="atLeast"/>
              <w:rPr>
                <w:rFonts w:ascii="Times New Roman" w:eastAsia="Times New Roman" w:hAnsi="Times New Roman"/>
                <w:sz w:val="23"/>
              </w:rPr>
            </w:pPr>
          </w:p>
        </w:tc>
        <w:tc>
          <w:tcPr>
            <w:tcW w:w="1880" w:type="dxa"/>
            <w:tcBorders>
              <w:bottom w:val="single" w:sz="8" w:space="0" w:color="auto"/>
              <w:right w:val="single" w:sz="8" w:space="0" w:color="auto"/>
            </w:tcBorders>
            <w:vAlign w:val="bottom"/>
          </w:tcPr>
          <w:p w14:paraId="22CB1A3E" w14:textId="77777777" w:rsidR="00BE37C4" w:rsidRDefault="00BE37C4">
            <w:pPr>
              <w:spacing w:line="264" w:lineRule="exact"/>
              <w:ind w:left="80"/>
              <w:rPr>
                <w:rFonts w:ascii="Times New Roman" w:eastAsia="Times New Roman" w:hAnsi="Times New Roman"/>
                <w:sz w:val="24"/>
              </w:rPr>
            </w:pPr>
            <w:r>
              <w:rPr>
                <w:rFonts w:ascii="Times New Roman" w:eastAsia="Times New Roman" w:hAnsi="Times New Roman"/>
                <w:sz w:val="24"/>
              </w:rPr>
              <w:t>Paper Title 5</w:t>
            </w:r>
          </w:p>
        </w:tc>
        <w:tc>
          <w:tcPr>
            <w:tcW w:w="1620" w:type="dxa"/>
            <w:tcBorders>
              <w:bottom w:val="single" w:sz="8" w:space="0" w:color="auto"/>
              <w:right w:val="single" w:sz="8" w:space="0" w:color="auto"/>
            </w:tcBorders>
            <w:vAlign w:val="bottom"/>
          </w:tcPr>
          <w:p w14:paraId="64BA90AA" w14:textId="77777777" w:rsidR="00BE37C4" w:rsidRDefault="00BE37C4">
            <w:pPr>
              <w:spacing w:line="0" w:lineRule="atLeast"/>
              <w:rPr>
                <w:rFonts w:ascii="Times New Roman" w:eastAsia="Times New Roman" w:hAnsi="Times New Roman"/>
                <w:sz w:val="23"/>
              </w:rPr>
            </w:pPr>
          </w:p>
        </w:tc>
        <w:tc>
          <w:tcPr>
            <w:tcW w:w="1440" w:type="dxa"/>
            <w:tcBorders>
              <w:bottom w:val="single" w:sz="8" w:space="0" w:color="auto"/>
              <w:right w:val="single" w:sz="8" w:space="0" w:color="auto"/>
            </w:tcBorders>
            <w:vAlign w:val="bottom"/>
          </w:tcPr>
          <w:p w14:paraId="644CC949" w14:textId="77777777" w:rsidR="00BE37C4" w:rsidRDefault="00BE37C4">
            <w:pPr>
              <w:spacing w:line="0" w:lineRule="atLeast"/>
              <w:rPr>
                <w:rFonts w:ascii="Times New Roman" w:eastAsia="Times New Roman" w:hAnsi="Times New Roman"/>
                <w:sz w:val="23"/>
              </w:rPr>
            </w:pPr>
          </w:p>
        </w:tc>
        <w:tc>
          <w:tcPr>
            <w:tcW w:w="1460" w:type="dxa"/>
            <w:tcBorders>
              <w:bottom w:val="single" w:sz="8" w:space="0" w:color="auto"/>
              <w:right w:val="single" w:sz="8" w:space="0" w:color="auto"/>
            </w:tcBorders>
            <w:vAlign w:val="bottom"/>
          </w:tcPr>
          <w:p w14:paraId="70D2D533" w14:textId="77777777" w:rsidR="00BE37C4" w:rsidRDefault="00BE37C4">
            <w:pPr>
              <w:spacing w:line="0" w:lineRule="atLeast"/>
              <w:rPr>
                <w:rFonts w:ascii="Times New Roman" w:eastAsia="Times New Roman" w:hAnsi="Times New Roman"/>
                <w:sz w:val="23"/>
              </w:rPr>
            </w:pPr>
          </w:p>
        </w:tc>
      </w:tr>
      <w:tr w:rsidR="00BE37C4" w14:paraId="4DB9590C" w14:textId="77777777" w:rsidTr="00AD67DD">
        <w:trPr>
          <w:trHeight w:val="266"/>
        </w:trPr>
        <w:tc>
          <w:tcPr>
            <w:tcW w:w="760" w:type="dxa"/>
            <w:tcBorders>
              <w:left w:val="single" w:sz="8" w:space="0" w:color="auto"/>
              <w:bottom w:val="single" w:sz="8" w:space="0" w:color="auto"/>
              <w:right w:val="single" w:sz="8" w:space="0" w:color="auto"/>
            </w:tcBorders>
            <w:vAlign w:val="bottom"/>
          </w:tcPr>
          <w:p w14:paraId="29888B95" w14:textId="77777777" w:rsidR="00BE37C4" w:rsidRDefault="00BE37C4">
            <w:pPr>
              <w:spacing w:line="264" w:lineRule="exact"/>
              <w:ind w:left="120"/>
              <w:rPr>
                <w:rFonts w:ascii="Times New Roman" w:eastAsia="Times New Roman" w:hAnsi="Times New Roman"/>
                <w:sz w:val="24"/>
              </w:rPr>
            </w:pPr>
            <w:r>
              <w:rPr>
                <w:rFonts w:ascii="Times New Roman" w:eastAsia="Times New Roman" w:hAnsi="Times New Roman"/>
                <w:sz w:val="24"/>
              </w:rPr>
              <w:t>6</w:t>
            </w:r>
          </w:p>
        </w:tc>
        <w:tc>
          <w:tcPr>
            <w:tcW w:w="1367" w:type="dxa"/>
            <w:tcBorders>
              <w:bottom w:val="single" w:sz="8" w:space="0" w:color="auto"/>
              <w:right w:val="single" w:sz="8" w:space="0" w:color="auto"/>
            </w:tcBorders>
            <w:vAlign w:val="bottom"/>
          </w:tcPr>
          <w:p w14:paraId="765F9836" w14:textId="77777777" w:rsidR="00BE37C4" w:rsidRDefault="00BE37C4">
            <w:pPr>
              <w:spacing w:line="0" w:lineRule="atLeast"/>
              <w:rPr>
                <w:rFonts w:ascii="Times New Roman" w:eastAsia="Times New Roman" w:hAnsi="Times New Roman"/>
                <w:sz w:val="23"/>
              </w:rPr>
            </w:pPr>
          </w:p>
        </w:tc>
        <w:tc>
          <w:tcPr>
            <w:tcW w:w="1073" w:type="dxa"/>
            <w:tcBorders>
              <w:bottom w:val="single" w:sz="8" w:space="0" w:color="auto"/>
              <w:right w:val="single" w:sz="8" w:space="0" w:color="auto"/>
            </w:tcBorders>
            <w:vAlign w:val="bottom"/>
          </w:tcPr>
          <w:p w14:paraId="4C5F3B97" w14:textId="77777777" w:rsidR="00BE37C4" w:rsidRDefault="00BE37C4">
            <w:pPr>
              <w:spacing w:line="0" w:lineRule="atLeast"/>
              <w:rPr>
                <w:rFonts w:ascii="Times New Roman" w:eastAsia="Times New Roman" w:hAnsi="Times New Roman"/>
                <w:sz w:val="23"/>
              </w:rPr>
            </w:pPr>
          </w:p>
        </w:tc>
        <w:tc>
          <w:tcPr>
            <w:tcW w:w="1880" w:type="dxa"/>
            <w:tcBorders>
              <w:bottom w:val="single" w:sz="8" w:space="0" w:color="auto"/>
              <w:right w:val="single" w:sz="8" w:space="0" w:color="auto"/>
            </w:tcBorders>
            <w:vAlign w:val="bottom"/>
          </w:tcPr>
          <w:p w14:paraId="7C7DDFF3" w14:textId="77777777" w:rsidR="00BE37C4" w:rsidRDefault="00BE37C4">
            <w:pPr>
              <w:spacing w:line="264" w:lineRule="exact"/>
              <w:ind w:left="80"/>
              <w:rPr>
                <w:rFonts w:ascii="Times New Roman" w:eastAsia="Times New Roman" w:hAnsi="Times New Roman"/>
                <w:sz w:val="24"/>
              </w:rPr>
            </w:pPr>
            <w:r>
              <w:rPr>
                <w:rFonts w:ascii="Times New Roman" w:eastAsia="Times New Roman" w:hAnsi="Times New Roman"/>
                <w:sz w:val="24"/>
              </w:rPr>
              <w:t>Paper Title 6</w:t>
            </w:r>
          </w:p>
        </w:tc>
        <w:tc>
          <w:tcPr>
            <w:tcW w:w="1620" w:type="dxa"/>
            <w:tcBorders>
              <w:bottom w:val="single" w:sz="8" w:space="0" w:color="auto"/>
              <w:right w:val="single" w:sz="8" w:space="0" w:color="auto"/>
            </w:tcBorders>
            <w:vAlign w:val="bottom"/>
          </w:tcPr>
          <w:p w14:paraId="04057427" w14:textId="77777777" w:rsidR="00BE37C4" w:rsidRDefault="00BE37C4">
            <w:pPr>
              <w:spacing w:line="0" w:lineRule="atLeast"/>
              <w:rPr>
                <w:rFonts w:ascii="Times New Roman" w:eastAsia="Times New Roman" w:hAnsi="Times New Roman"/>
                <w:sz w:val="23"/>
              </w:rPr>
            </w:pPr>
          </w:p>
        </w:tc>
        <w:tc>
          <w:tcPr>
            <w:tcW w:w="1440" w:type="dxa"/>
            <w:tcBorders>
              <w:bottom w:val="single" w:sz="8" w:space="0" w:color="auto"/>
              <w:right w:val="single" w:sz="8" w:space="0" w:color="auto"/>
            </w:tcBorders>
            <w:vAlign w:val="bottom"/>
          </w:tcPr>
          <w:p w14:paraId="6045ADD8" w14:textId="77777777" w:rsidR="00BE37C4" w:rsidRDefault="00BE37C4">
            <w:pPr>
              <w:spacing w:line="0" w:lineRule="atLeast"/>
              <w:rPr>
                <w:rFonts w:ascii="Times New Roman" w:eastAsia="Times New Roman" w:hAnsi="Times New Roman"/>
                <w:sz w:val="23"/>
              </w:rPr>
            </w:pPr>
          </w:p>
        </w:tc>
        <w:tc>
          <w:tcPr>
            <w:tcW w:w="1460" w:type="dxa"/>
            <w:tcBorders>
              <w:bottom w:val="single" w:sz="8" w:space="0" w:color="auto"/>
              <w:right w:val="single" w:sz="8" w:space="0" w:color="auto"/>
            </w:tcBorders>
            <w:vAlign w:val="bottom"/>
          </w:tcPr>
          <w:p w14:paraId="6C2B21B7" w14:textId="77777777" w:rsidR="00BE37C4" w:rsidRDefault="00BE37C4">
            <w:pPr>
              <w:spacing w:line="0" w:lineRule="atLeast"/>
              <w:rPr>
                <w:rFonts w:ascii="Times New Roman" w:eastAsia="Times New Roman" w:hAnsi="Times New Roman"/>
                <w:sz w:val="23"/>
              </w:rPr>
            </w:pPr>
          </w:p>
        </w:tc>
      </w:tr>
      <w:tr w:rsidR="00BE37C4" w14:paraId="5A294949" w14:textId="77777777" w:rsidTr="00AD67DD">
        <w:trPr>
          <w:trHeight w:val="261"/>
        </w:trPr>
        <w:tc>
          <w:tcPr>
            <w:tcW w:w="760" w:type="dxa"/>
            <w:tcBorders>
              <w:left w:val="single" w:sz="8" w:space="0" w:color="auto"/>
              <w:bottom w:val="single" w:sz="8" w:space="0" w:color="auto"/>
              <w:right w:val="single" w:sz="8" w:space="0" w:color="auto"/>
            </w:tcBorders>
            <w:vAlign w:val="bottom"/>
          </w:tcPr>
          <w:p w14:paraId="5A9A0D08" w14:textId="77777777" w:rsidR="00BE37C4" w:rsidRDefault="00BE37C4">
            <w:pPr>
              <w:spacing w:line="260" w:lineRule="exact"/>
              <w:ind w:left="120"/>
              <w:rPr>
                <w:rFonts w:ascii="Times New Roman" w:eastAsia="Times New Roman" w:hAnsi="Times New Roman"/>
                <w:sz w:val="24"/>
              </w:rPr>
            </w:pPr>
            <w:r>
              <w:rPr>
                <w:rFonts w:ascii="Times New Roman" w:eastAsia="Times New Roman" w:hAnsi="Times New Roman"/>
                <w:sz w:val="24"/>
              </w:rPr>
              <w:t>7</w:t>
            </w:r>
          </w:p>
        </w:tc>
        <w:tc>
          <w:tcPr>
            <w:tcW w:w="1367" w:type="dxa"/>
            <w:tcBorders>
              <w:right w:val="single" w:sz="8" w:space="0" w:color="auto"/>
            </w:tcBorders>
            <w:vAlign w:val="bottom"/>
          </w:tcPr>
          <w:p w14:paraId="62F2C66B" w14:textId="77777777" w:rsidR="00BE37C4" w:rsidRDefault="00BE37C4">
            <w:pPr>
              <w:spacing w:line="260" w:lineRule="exact"/>
              <w:ind w:left="100"/>
              <w:rPr>
                <w:rFonts w:ascii="Times New Roman" w:eastAsia="Times New Roman" w:hAnsi="Times New Roman"/>
                <w:sz w:val="24"/>
              </w:rPr>
            </w:pPr>
            <w:r>
              <w:rPr>
                <w:rFonts w:ascii="Times New Roman" w:eastAsia="Times New Roman" w:hAnsi="Times New Roman"/>
                <w:sz w:val="24"/>
              </w:rPr>
              <w:t>Team</w:t>
            </w:r>
          </w:p>
        </w:tc>
        <w:tc>
          <w:tcPr>
            <w:tcW w:w="1073" w:type="dxa"/>
            <w:tcBorders>
              <w:right w:val="single" w:sz="8" w:space="0" w:color="auto"/>
            </w:tcBorders>
            <w:vAlign w:val="bottom"/>
          </w:tcPr>
          <w:p w14:paraId="16B2E0E6" w14:textId="77777777" w:rsidR="00BE37C4" w:rsidRDefault="00BE37C4">
            <w:pPr>
              <w:spacing w:line="260" w:lineRule="exact"/>
              <w:ind w:left="80"/>
              <w:rPr>
                <w:rFonts w:ascii="Times New Roman" w:eastAsia="Times New Roman" w:hAnsi="Times New Roman"/>
                <w:sz w:val="24"/>
              </w:rPr>
            </w:pPr>
            <w:r>
              <w:rPr>
                <w:rFonts w:ascii="Times New Roman" w:eastAsia="Times New Roman" w:hAnsi="Times New Roman"/>
                <w:sz w:val="24"/>
              </w:rPr>
              <w:t>Sidharth</w:t>
            </w:r>
          </w:p>
        </w:tc>
        <w:tc>
          <w:tcPr>
            <w:tcW w:w="1880" w:type="dxa"/>
            <w:tcBorders>
              <w:bottom w:val="single" w:sz="8" w:space="0" w:color="auto"/>
              <w:right w:val="single" w:sz="8" w:space="0" w:color="auto"/>
            </w:tcBorders>
            <w:vAlign w:val="bottom"/>
          </w:tcPr>
          <w:p w14:paraId="676A8BDA" w14:textId="77777777" w:rsidR="00BE37C4" w:rsidRDefault="00BE37C4">
            <w:pPr>
              <w:spacing w:line="260" w:lineRule="exact"/>
              <w:ind w:left="80"/>
              <w:rPr>
                <w:rFonts w:ascii="Times New Roman" w:eastAsia="Times New Roman" w:hAnsi="Times New Roman"/>
                <w:sz w:val="24"/>
              </w:rPr>
            </w:pPr>
            <w:r>
              <w:rPr>
                <w:rFonts w:ascii="Times New Roman" w:eastAsia="Times New Roman" w:hAnsi="Times New Roman"/>
                <w:sz w:val="24"/>
              </w:rPr>
              <w:t>Paper Title 1</w:t>
            </w:r>
          </w:p>
        </w:tc>
        <w:tc>
          <w:tcPr>
            <w:tcW w:w="1620" w:type="dxa"/>
            <w:tcBorders>
              <w:bottom w:val="single" w:sz="8" w:space="0" w:color="auto"/>
              <w:right w:val="single" w:sz="8" w:space="0" w:color="auto"/>
            </w:tcBorders>
            <w:vAlign w:val="bottom"/>
          </w:tcPr>
          <w:p w14:paraId="7D842227" w14:textId="77777777" w:rsidR="00BE37C4" w:rsidRDefault="00BE37C4">
            <w:pPr>
              <w:spacing w:line="0" w:lineRule="atLeast"/>
              <w:rPr>
                <w:rFonts w:ascii="Times New Roman" w:eastAsia="Times New Roman" w:hAnsi="Times New Roman"/>
                <w:sz w:val="22"/>
              </w:rPr>
            </w:pPr>
          </w:p>
        </w:tc>
        <w:tc>
          <w:tcPr>
            <w:tcW w:w="1440" w:type="dxa"/>
            <w:tcBorders>
              <w:bottom w:val="single" w:sz="8" w:space="0" w:color="auto"/>
              <w:right w:val="single" w:sz="8" w:space="0" w:color="auto"/>
            </w:tcBorders>
            <w:vAlign w:val="bottom"/>
          </w:tcPr>
          <w:p w14:paraId="511F2AF4" w14:textId="77777777" w:rsidR="00BE37C4" w:rsidRDefault="00BE37C4">
            <w:pPr>
              <w:spacing w:line="0" w:lineRule="atLeast"/>
              <w:rPr>
                <w:rFonts w:ascii="Times New Roman" w:eastAsia="Times New Roman" w:hAnsi="Times New Roman"/>
                <w:sz w:val="22"/>
              </w:rPr>
            </w:pPr>
          </w:p>
        </w:tc>
        <w:tc>
          <w:tcPr>
            <w:tcW w:w="1460" w:type="dxa"/>
            <w:tcBorders>
              <w:bottom w:val="single" w:sz="8" w:space="0" w:color="auto"/>
              <w:right w:val="single" w:sz="8" w:space="0" w:color="auto"/>
            </w:tcBorders>
            <w:vAlign w:val="bottom"/>
          </w:tcPr>
          <w:p w14:paraId="33BFA4FD" w14:textId="77777777" w:rsidR="00BE37C4" w:rsidRDefault="00BE37C4">
            <w:pPr>
              <w:spacing w:line="0" w:lineRule="atLeast"/>
              <w:rPr>
                <w:rFonts w:ascii="Times New Roman" w:eastAsia="Times New Roman" w:hAnsi="Times New Roman"/>
                <w:sz w:val="22"/>
              </w:rPr>
            </w:pPr>
          </w:p>
        </w:tc>
      </w:tr>
      <w:tr w:rsidR="00BE37C4" w14:paraId="67CBC0A8" w14:textId="77777777" w:rsidTr="00AD67DD">
        <w:trPr>
          <w:trHeight w:val="266"/>
        </w:trPr>
        <w:tc>
          <w:tcPr>
            <w:tcW w:w="760" w:type="dxa"/>
            <w:tcBorders>
              <w:left w:val="single" w:sz="8" w:space="0" w:color="auto"/>
              <w:right w:val="single" w:sz="8" w:space="0" w:color="auto"/>
            </w:tcBorders>
            <w:vAlign w:val="bottom"/>
          </w:tcPr>
          <w:p w14:paraId="7CED6B61" w14:textId="77777777" w:rsidR="00BE37C4" w:rsidRDefault="00BE37C4">
            <w:pPr>
              <w:spacing w:line="266" w:lineRule="exact"/>
              <w:ind w:left="120"/>
              <w:rPr>
                <w:rFonts w:ascii="Times New Roman" w:eastAsia="Times New Roman" w:hAnsi="Times New Roman"/>
                <w:sz w:val="24"/>
              </w:rPr>
            </w:pPr>
            <w:r>
              <w:rPr>
                <w:rFonts w:ascii="Times New Roman" w:eastAsia="Times New Roman" w:hAnsi="Times New Roman"/>
                <w:sz w:val="24"/>
              </w:rPr>
              <w:t>8</w:t>
            </w:r>
          </w:p>
        </w:tc>
        <w:tc>
          <w:tcPr>
            <w:tcW w:w="1367" w:type="dxa"/>
            <w:tcBorders>
              <w:right w:val="single" w:sz="8" w:space="0" w:color="auto"/>
            </w:tcBorders>
            <w:vAlign w:val="bottom"/>
          </w:tcPr>
          <w:p w14:paraId="3B3D5DBA" w14:textId="77777777" w:rsidR="00BE37C4" w:rsidRDefault="00BE37C4">
            <w:pPr>
              <w:spacing w:line="257" w:lineRule="exact"/>
              <w:ind w:left="100"/>
              <w:rPr>
                <w:rFonts w:ascii="Times New Roman" w:eastAsia="Times New Roman" w:hAnsi="Times New Roman"/>
                <w:sz w:val="24"/>
              </w:rPr>
            </w:pPr>
            <w:r>
              <w:rPr>
                <w:rFonts w:ascii="Times New Roman" w:eastAsia="Times New Roman" w:hAnsi="Times New Roman"/>
                <w:sz w:val="24"/>
              </w:rPr>
              <w:t>member</w:t>
            </w:r>
          </w:p>
        </w:tc>
        <w:tc>
          <w:tcPr>
            <w:tcW w:w="1073" w:type="dxa"/>
            <w:tcBorders>
              <w:right w:val="single" w:sz="8" w:space="0" w:color="auto"/>
            </w:tcBorders>
            <w:vAlign w:val="bottom"/>
          </w:tcPr>
          <w:p w14:paraId="3C417B37" w14:textId="77777777" w:rsidR="00BE37C4" w:rsidRDefault="00BE37C4">
            <w:pPr>
              <w:spacing w:line="0" w:lineRule="atLeast"/>
              <w:rPr>
                <w:rFonts w:ascii="Times New Roman" w:eastAsia="Times New Roman" w:hAnsi="Times New Roman"/>
                <w:sz w:val="23"/>
              </w:rPr>
            </w:pPr>
          </w:p>
        </w:tc>
        <w:tc>
          <w:tcPr>
            <w:tcW w:w="1880" w:type="dxa"/>
            <w:tcBorders>
              <w:right w:val="single" w:sz="8" w:space="0" w:color="auto"/>
            </w:tcBorders>
            <w:vAlign w:val="bottom"/>
          </w:tcPr>
          <w:p w14:paraId="3720D43C" w14:textId="77777777" w:rsidR="00BE37C4" w:rsidRDefault="00BE37C4">
            <w:pPr>
              <w:spacing w:line="266" w:lineRule="exact"/>
              <w:ind w:left="80"/>
              <w:rPr>
                <w:rFonts w:ascii="Times New Roman" w:eastAsia="Times New Roman" w:hAnsi="Times New Roman"/>
                <w:sz w:val="24"/>
              </w:rPr>
            </w:pPr>
            <w:r>
              <w:rPr>
                <w:rFonts w:ascii="Times New Roman" w:eastAsia="Times New Roman" w:hAnsi="Times New Roman"/>
                <w:sz w:val="24"/>
              </w:rPr>
              <w:t>Paper Title 2</w:t>
            </w:r>
          </w:p>
        </w:tc>
        <w:tc>
          <w:tcPr>
            <w:tcW w:w="1620" w:type="dxa"/>
            <w:tcBorders>
              <w:right w:val="single" w:sz="8" w:space="0" w:color="auto"/>
            </w:tcBorders>
            <w:vAlign w:val="bottom"/>
          </w:tcPr>
          <w:p w14:paraId="017AC0D1" w14:textId="77777777" w:rsidR="00BE37C4" w:rsidRDefault="00BE37C4">
            <w:pPr>
              <w:spacing w:line="0" w:lineRule="atLeast"/>
              <w:rPr>
                <w:rFonts w:ascii="Times New Roman" w:eastAsia="Times New Roman" w:hAnsi="Times New Roman"/>
                <w:sz w:val="23"/>
              </w:rPr>
            </w:pPr>
          </w:p>
        </w:tc>
        <w:tc>
          <w:tcPr>
            <w:tcW w:w="1440" w:type="dxa"/>
            <w:tcBorders>
              <w:right w:val="single" w:sz="8" w:space="0" w:color="auto"/>
            </w:tcBorders>
            <w:vAlign w:val="bottom"/>
          </w:tcPr>
          <w:p w14:paraId="5D43BC2F" w14:textId="77777777" w:rsidR="00BE37C4" w:rsidRDefault="00BE37C4">
            <w:pPr>
              <w:spacing w:line="0" w:lineRule="atLeast"/>
              <w:rPr>
                <w:rFonts w:ascii="Times New Roman" w:eastAsia="Times New Roman" w:hAnsi="Times New Roman"/>
                <w:sz w:val="23"/>
              </w:rPr>
            </w:pPr>
          </w:p>
        </w:tc>
        <w:tc>
          <w:tcPr>
            <w:tcW w:w="1460" w:type="dxa"/>
            <w:tcBorders>
              <w:right w:val="single" w:sz="8" w:space="0" w:color="auto"/>
            </w:tcBorders>
            <w:vAlign w:val="bottom"/>
          </w:tcPr>
          <w:p w14:paraId="0A974200" w14:textId="77777777" w:rsidR="00BE37C4" w:rsidRDefault="00BE37C4">
            <w:pPr>
              <w:spacing w:line="0" w:lineRule="atLeast"/>
              <w:rPr>
                <w:rFonts w:ascii="Times New Roman" w:eastAsia="Times New Roman" w:hAnsi="Times New Roman"/>
                <w:sz w:val="23"/>
              </w:rPr>
            </w:pPr>
          </w:p>
        </w:tc>
      </w:tr>
      <w:tr w:rsidR="00BE37C4" w14:paraId="051DEA9A" w14:textId="77777777" w:rsidTr="00AD67DD">
        <w:trPr>
          <w:trHeight w:val="271"/>
        </w:trPr>
        <w:tc>
          <w:tcPr>
            <w:tcW w:w="760" w:type="dxa"/>
            <w:tcBorders>
              <w:left w:val="single" w:sz="8" w:space="0" w:color="auto"/>
              <w:bottom w:val="single" w:sz="8" w:space="0" w:color="auto"/>
              <w:right w:val="single" w:sz="8" w:space="0" w:color="auto"/>
            </w:tcBorders>
            <w:vAlign w:val="bottom"/>
          </w:tcPr>
          <w:p w14:paraId="0EAAD1E3" w14:textId="77777777" w:rsidR="00BE37C4" w:rsidRDefault="00BE37C4">
            <w:pPr>
              <w:spacing w:line="0" w:lineRule="atLeast"/>
              <w:rPr>
                <w:rFonts w:ascii="Times New Roman" w:eastAsia="Times New Roman" w:hAnsi="Times New Roman"/>
                <w:sz w:val="23"/>
              </w:rPr>
            </w:pPr>
          </w:p>
        </w:tc>
        <w:tc>
          <w:tcPr>
            <w:tcW w:w="1367" w:type="dxa"/>
            <w:tcBorders>
              <w:bottom w:val="single" w:sz="8" w:space="0" w:color="auto"/>
              <w:right w:val="single" w:sz="8" w:space="0" w:color="auto"/>
            </w:tcBorders>
            <w:vAlign w:val="bottom"/>
          </w:tcPr>
          <w:p w14:paraId="4A42B7AC" w14:textId="77777777" w:rsidR="00BE37C4" w:rsidRDefault="00BE37C4">
            <w:pPr>
              <w:spacing w:line="266" w:lineRule="exact"/>
              <w:ind w:left="100"/>
              <w:rPr>
                <w:rFonts w:ascii="Times New Roman" w:eastAsia="Times New Roman" w:hAnsi="Times New Roman"/>
                <w:sz w:val="24"/>
              </w:rPr>
            </w:pPr>
            <w:r>
              <w:rPr>
                <w:rFonts w:ascii="Times New Roman" w:eastAsia="Times New Roman" w:hAnsi="Times New Roman"/>
                <w:sz w:val="24"/>
              </w:rPr>
              <w:t>2</w:t>
            </w:r>
          </w:p>
        </w:tc>
        <w:tc>
          <w:tcPr>
            <w:tcW w:w="1073" w:type="dxa"/>
            <w:tcBorders>
              <w:bottom w:val="single" w:sz="8" w:space="0" w:color="auto"/>
              <w:right w:val="single" w:sz="8" w:space="0" w:color="auto"/>
            </w:tcBorders>
            <w:vAlign w:val="bottom"/>
          </w:tcPr>
          <w:p w14:paraId="7C8D22E3" w14:textId="77777777" w:rsidR="00BE37C4" w:rsidRDefault="00BE37C4">
            <w:pPr>
              <w:spacing w:line="0" w:lineRule="atLeast"/>
              <w:rPr>
                <w:rFonts w:ascii="Times New Roman" w:eastAsia="Times New Roman" w:hAnsi="Times New Roman"/>
                <w:sz w:val="23"/>
              </w:rPr>
            </w:pPr>
          </w:p>
        </w:tc>
        <w:tc>
          <w:tcPr>
            <w:tcW w:w="1880" w:type="dxa"/>
            <w:tcBorders>
              <w:bottom w:val="single" w:sz="8" w:space="0" w:color="auto"/>
              <w:right w:val="single" w:sz="8" w:space="0" w:color="auto"/>
            </w:tcBorders>
            <w:vAlign w:val="bottom"/>
          </w:tcPr>
          <w:p w14:paraId="4D8063C3" w14:textId="77777777" w:rsidR="00BE37C4" w:rsidRDefault="00BE37C4">
            <w:pPr>
              <w:spacing w:line="0" w:lineRule="atLeast"/>
              <w:rPr>
                <w:rFonts w:ascii="Times New Roman" w:eastAsia="Times New Roman" w:hAnsi="Times New Roman"/>
                <w:sz w:val="23"/>
              </w:rPr>
            </w:pPr>
          </w:p>
        </w:tc>
        <w:tc>
          <w:tcPr>
            <w:tcW w:w="1620" w:type="dxa"/>
            <w:tcBorders>
              <w:bottom w:val="single" w:sz="8" w:space="0" w:color="auto"/>
              <w:right w:val="single" w:sz="8" w:space="0" w:color="auto"/>
            </w:tcBorders>
            <w:vAlign w:val="bottom"/>
          </w:tcPr>
          <w:p w14:paraId="51800F13" w14:textId="77777777" w:rsidR="00BE37C4" w:rsidRDefault="00BE37C4">
            <w:pPr>
              <w:spacing w:line="0" w:lineRule="atLeast"/>
              <w:rPr>
                <w:rFonts w:ascii="Times New Roman" w:eastAsia="Times New Roman" w:hAnsi="Times New Roman"/>
                <w:sz w:val="23"/>
              </w:rPr>
            </w:pPr>
          </w:p>
        </w:tc>
        <w:tc>
          <w:tcPr>
            <w:tcW w:w="1440" w:type="dxa"/>
            <w:tcBorders>
              <w:bottom w:val="single" w:sz="8" w:space="0" w:color="auto"/>
              <w:right w:val="single" w:sz="8" w:space="0" w:color="auto"/>
            </w:tcBorders>
            <w:vAlign w:val="bottom"/>
          </w:tcPr>
          <w:p w14:paraId="38CF2092" w14:textId="77777777" w:rsidR="00BE37C4" w:rsidRDefault="00BE37C4">
            <w:pPr>
              <w:spacing w:line="0" w:lineRule="atLeast"/>
              <w:rPr>
                <w:rFonts w:ascii="Times New Roman" w:eastAsia="Times New Roman" w:hAnsi="Times New Roman"/>
                <w:sz w:val="23"/>
              </w:rPr>
            </w:pPr>
          </w:p>
        </w:tc>
        <w:tc>
          <w:tcPr>
            <w:tcW w:w="1460" w:type="dxa"/>
            <w:tcBorders>
              <w:bottom w:val="single" w:sz="8" w:space="0" w:color="auto"/>
              <w:right w:val="single" w:sz="8" w:space="0" w:color="auto"/>
            </w:tcBorders>
            <w:vAlign w:val="bottom"/>
          </w:tcPr>
          <w:p w14:paraId="7D21649E" w14:textId="77777777" w:rsidR="00BE37C4" w:rsidRDefault="00BE37C4">
            <w:pPr>
              <w:spacing w:line="0" w:lineRule="atLeast"/>
              <w:rPr>
                <w:rFonts w:ascii="Times New Roman" w:eastAsia="Times New Roman" w:hAnsi="Times New Roman"/>
                <w:sz w:val="23"/>
              </w:rPr>
            </w:pPr>
          </w:p>
        </w:tc>
      </w:tr>
    </w:tbl>
    <w:p w14:paraId="67BDCA51" w14:textId="77777777" w:rsidR="00BE37C4" w:rsidRDefault="00BE37C4">
      <w:pPr>
        <w:spacing w:line="200" w:lineRule="exact"/>
        <w:rPr>
          <w:rFonts w:ascii="Times New Roman" w:eastAsia="Times New Roman" w:hAnsi="Times New Roman"/>
        </w:rPr>
      </w:pPr>
    </w:p>
    <w:p w14:paraId="7707845A" w14:textId="77777777" w:rsidR="00BE37C4" w:rsidRDefault="00BE37C4">
      <w:pPr>
        <w:spacing w:line="200" w:lineRule="exact"/>
        <w:rPr>
          <w:rFonts w:ascii="Times New Roman" w:eastAsia="Times New Roman" w:hAnsi="Times New Roman"/>
        </w:rPr>
      </w:pPr>
    </w:p>
    <w:p w14:paraId="766D655B" w14:textId="77777777" w:rsidR="00BE37C4" w:rsidRDefault="00BE37C4">
      <w:pPr>
        <w:spacing w:line="233" w:lineRule="exact"/>
        <w:rPr>
          <w:rFonts w:ascii="Times New Roman" w:eastAsia="Times New Roman" w:hAnsi="Times New Roman"/>
        </w:rPr>
      </w:pPr>
    </w:p>
    <w:p w14:paraId="5DD64D37" w14:textId="77777777" w:rsidR="00BE37C4" w:rsidRDefault="00BE37C4">
      <w:pPr>
        <w:spacing w:line="0" w:lineRule="atLeast"/>
        <w:ind w:left="120"/>
        <w:rPr>
          <w:rFonts w:ascii="Times New Roman" w:eastAsia="Times New Roman" w:hAnsi="Times New Roman"/>
          <w:b/>
          <w:color w:val="FF0000"/>
          <w:sz w:val="24"/>
        </w:rPr>
      </w:pPr>
      <w:r>
        <w:rPr>
          <w:rFonts w:ascii="Times New Roman" w:eastAsia="Times New Roman" w:hAnsi="Times New Roman"/>
          <w:b/>
          <w:color w:val="FF0000"/>
          <w:sz w:val="24"/>
        </w:rPr>
        <w:t>3.1 Investigative Techniques</w:t>
      </w:r>
    </w:p>
    <w:p w14:paraId="015D2C3F" w14:textId="77777777" w:rsidR="00BE37C4" w:rsidRDefault="00BE37C4">
      <w:pPr>
        <w:spacing w:line="41" w:lineRule="exact"/>
        <w:rPr>
          <w:rFonts w:ascii="Times New Roman" w:eastAsia="Times New Roman" w:hAnsi="Times New Roman"/>
        </w:rPr>
      </w:pPr>
    </w:p>
    <w:p w14:paraId="6E772AA0" w14:textId="77777777" w:rsidR="00BE37C4" w:rsidRDefault="00BE37C4">
      <w:pPr>
        <w:spacing w:line="0" w:lineRule="atLeast"/>
        <w:ind w:left="120"/>
        <w:rPr>
          <w:rFonts w:ascii="Times New Roman" w:eastAsia="Times New Roman" w:hAnsi="Times New Roman"/>
          <w:b/>
          <w:color w:val="FF0000"/>
          <w:sz w:val="24"/>
        </w:rPr>
      </w:pPr>
      <w:r>
        <w:rPr>
          <w:rFonts w:ascii="Times New Roman" w:eastAsia="Times New Roman" w:hAnsi="Times New Roman"/>
          <w:b/>
          <w:color w:val="FF0000"/>
          <w:sz w:val="24"/>
        </w:rPr>
        <w:t>(Sample Investigative Techniques</w:t>
      </w:r>
      <w:r w:rsidR="00AD67DD">
        <w:rPr>
          <w:rFonts w:ascii="Times New Roman" w:eastAsia="Times New Roman" w:hAnsi="Times New Roman"/>
          <w:b/>
          <w:color w:val="FF0000"/>
          <w:sz w:val="24"/>
        </w:rPr>
        <w:t>- Do ask your mentors regarding these techniques before quoting anything</w:t>
      </w:r>
      <w:r>
        <w:rPr>
          <w:rFonts w:ascii="Times New Roman" w:eastAsia="Times New Roman" w:hAnsi="Times New Roman"/>
          <w:b/>
          <w:color w:val="FF0000"/>
          <w:sz w:val="24"/>
        </w:rPr>
        <w:t>)</w:t>
      </w:r>
    </w:p>
    <w:p w14:paraId="6CAB2FBD" w14:textId="77777777" w:rsidR="00BE37C4" w:rsidRDefault="00BE37C4">
      <w:pPr>
        <w:spacing w:line="24" w:lineRule="exact"/>
        <w:rPr>
          <w:rFonts w:ascii="Times New Roman" w:eastAsia="Times New Roman" w:hAnsi="Times New Roman"/>
        </w:rPr>
      </w:pPr>
    </w:p>
    <w:tbl>
      <w:tblPr>
        <w:tblW w:w="0" w:type="auto"/>
        <w:tblInd w:w="10" w:type="dxa"/>
        <w:tblLayout w:type="fixed"/>
        <w:tblCellMar>
          <w:top w:w="0" w:type="dxa"/>
          <w:left w:w="0" w:type="dxa"/>
          <w:bottom w:w="0" w:type="dxa"/>
          <w:right w:w="0" w:type="dxa"/>
        </w:tblCellMar>
        <w:tblLook w:val="0000" w:firstRow="0" w:lastRow="0" w:firstColumn="0" w:lastColumn="0" w:noHBand="0" w:noVBand="0"/>
      </w:tblPr>
      <w:tblGrid>
        <w:gridCol w:w="820"/>
        <w:gridCol w:w="2440"/>
        <w:gridCol w:w="460"/>
        <w:gridCol w:w="900"/>
        <w:gridCol w:w="160"/>
        <w:gridCol w:w="500"/>
        <w:gridCol w:w="960"/>
        <w:gridCol w:w="560"/>
        <w:gridCol w:w="1100"/>
        <w:gridCol w:w="620"/>
        <w:gridCol w:w="340"/>
        <w:gridCol w:w="740"/>
      </w:tblGrid>
      <w:tr w:rsidR="00BE37C4" w14:paraId="06F0A681" w14:textId="77777777">
        <w:trPr>
          <w:trHeight w:val="280"/>
        </w:trPr>
        <w:tc>
          <w:tcPr>
            <w:tcW w:w="820" w:type="dxa"/>
            <w:tcBorders>
              <w:top w:val="single" w:sz="8" w:space="0" w:color="auto"/>
              <w:left w:val="single" w:sz="8" w:space="0" w:color="auto"/>
              <w:right w:val="single" w:sz="8" w:space="0" w:color="auto"/>
            </w:tcBorders>
            <w:vAlign w:val="bottom"/>
          </w:tcPr>
          <w:p w14:paraId="7E535586" w14:textId="77777777" w:rsidR="00BE37C4" w:rsidRDefault="00BE37C4">
            <w:pPr>
              <w:spacing w:line="0" w:lineRule="atLeast"/>
              <w:ind w:left="120"/>
              <w:rPr>
                <w:rFonts w:ascii="Times New Roman" w:eastAsia="Times New Roman" w:hAnsi="Times New Roman"/>
                <w:b/>
                <w:sz w:val="24"/>
              </w:rPr>
            </w:pPr>
            <w:r>
              <w:rPr>
                <w:rFonts w:ascii="Times New Roman" w:eastAsia="Times New Roman" w:hAnsi="Times New Roman"/>
                <w:b/>
                <w:sz w:val="24"/>
              </w:rPr>
              <w:t>S.</w:t>
            </w:r>
          </w:p>
        </w:tc>
        <w:tc>
          <w:tcPr>
            <w:tcW w:w="2440" w:type="dxa"/>
            <w:tcBorders>
              <w:top w:val="single" w:sz="8" w:space="0" w:color="auto"/>
              <w:right w:val="single" w:sz="8" w:space="0" w:color="auto"/>
            </w:tcBorders>
            <w:vAlign w:val="bottom"/>
          </w:tcPr>
          <w:p w14:paraId="5E04FD39" w14:textId="77777777" w:rsidR="00BE37C4" w:rsidRDefault="00BE37C4">
            <w:pPr>
              <w:spacing w:line="0" w:lineRule="atLeast"/>
              <w:jc w:val="center"/>
              <w:rPr>
                <w:rFonts w:ascii="Times New Roman" w:eastAsia="Times New Roman" w:hAnsi="Times New Roman"/>
                <w:b/>
                <w:sz w:val="24"/>
              </w:rPr>
            </w:pPr>
            <w:r>
              <w:rPr>
                <w:rFonts w:ascii="Times New Roman" w:eastAsia="Times New Roman" w:hAnsi="Times New Roman"/>
                <w:b/>
                <w:sz w:val="24"/>
              </w:rPr>
              <w:t>Investigative Projects</w:t>
            </w:r>
          </w:p>
        </w:tc>
        <w:tc>
          <w:tcPr>
            <w:tcW w:w="1520" w:type="dxa"/>
            <w:gridSpan w:val="3"/>
            <w:tcBorders>
              <w:top w:val="single" w:sz="8" w:space="0" w:color="auto"/>
            </w:tcBorders>
            <w:vAlign w:val="bottom"/>
          </w:tcPr>
          <w:p w14:paraId="0073642E" w14:textId="77777777" w:rsidR="00BE37C4" w:rsidRDefault="00BE37C4">
            <w:pPr>
              <w:spacing w:line="0" w:lineRule="atLeast"/>
              <w:ind w:left="80"/>
              <w:rPr>
                <w:rFonts w:ascii="Times New Roman" w:eastAsia="Times New Roman" w:hAnsi="Times New Roman"/>
                <w:b/>
                <w:sz w:val="24"/>
              </w:rPr>
            </w:pPr>
            <w:r>
              <w:rPr>
                <w:rFonts w:ascii="Times New Roman" w:eastAsia="Times New Roman" w:hAnsi="Times New Roman"/>
                <w:b/>
                <w:sz w:val="24"/>
              </w:rPr>
              <w:t>Investigative</w:t>
            </w:r>
          </w:p>
        </w:tc>
        <w:tc>
          <w:tcPr>
            <w:tcW w:w="500" w:type="dxa"/>
            <w:tcBorders>
              <w:top w:val="single" w:sz="8" w:space="0" w:color="auto"/>
            </w:tcBorders>
            <w:vAlign w:val="bottom"/>
          </w:tcPr>
          <w:p w14:paraId="65D6DE79" w14:textId="77777777" w:rsidR="00BE37C4" w:rsidRDefault="00BE37C4">
            <w:pPr>
              <w:spacing w:line="0" w:lineRule="atLeast"/>
              <w:rPr>
                <w:rFonts w:ascii="Times New Roman" w:eastAsia="Times New Roman" w:hAnsi="Times New Roman"/>
                <w:sz w:val="24"/>
              </w:rPr>
            </w:pPr>
          </w:p>
        </w:tc>
        <w:tc>
          <w:tcPr>
            <w:tcW w:w="1520" w:type="dxa"/>
            <w:gridSpan w:val="2"/>
            <w:tcBorders>
              <w:top w:val="single" w:sz="8" w:space="0" w:color="auto"/>
              <w:right w:val="single" w:sz="8" w:space="0" w:color="auto"/>
            </w:tcBorders>
            <w:vAlign w:val="bottom"/>
          </w:tcPr>
          <w:p w14:paraId="7F21B6C6" w14:textId="77777777" w:rsidR="00BE37C4" w:rsidRDefault="00BE37C4">
            <w:pPr>
              <w:spacing w:line="0" w:lineRule="atLeast"/>
              <w:jc w:val="right"/>
              <w:rPr>
                <w:rFonts w:ascii="Times New Roman" w:eastAsia="Times New Roman" w:hAnsi="Times New Roman"/>
                <w:b/>
                <w:sz w:val="24"/>
              </w:rPr>
            </w:pPr>
            <w:r>
              <w:rPr>
                <w:rFonts w:ascii="Times New Roman" w:eastAsia="Times New Roman" w:hAnsi="Times New Roman"/>
                <w:b/>
                <w:sz w:val="24"/>
              </w:rPr>
              <w:t>Techniques</w:t>
            </w:r>
          </w:p>
        </w:tc>
        <w:tc>
          <w:tcPr>
            <w:tcW w:w="1720" w:type="dxa"/>
            <w:gridSpan w:val="2"/>
            <w:tcBorders>
              <w:top w:val="single" w:sz="8" w:space="0" w:color="auto"/>
            </w:tcBorders>
            <w:vAlign w:val="bottom"/>
          </w:tcPr>
          <w:p w14:paraId="4B6DC809" w14:textId="77777777" w:rsidR="00BE37C4" w:rsidRDefault="00BE37C4">
            <w:pPr>
              <w:spacing w:line="0" w:lineRule="atLeast"/>
              <w:ind w:left="100"/>
              <w:rPr>
                <w:rFonts w:ascii="Times New Roman" w:eastAsia="Times New Roman" w:hAnsi="Times New Roman"/>
                <w:b/>
                <w:sz w:val="24"/>
              </w:rPr>
            </w:pPr>
            <w:r>
              <w:rPr>
                <w:rFonts w:ascii="Times New Roman" w:eastAsia="Times New Roman" w:hAnsi="Times New Roman"/>
                <w:b/>
                <w:sz w:val="24"/>
              </w:rPr>
              <w:t>Investigative</w:t>
            </w:r>
          </w:p>
        </w:tc>
        <w:tc>
          <w:tcPr>
            <w:tcW w:w="1080" w:type="dxa"/>
            <w:gridSpan w:val="2"/>
            <w:tcBorders>
              <w:top w:val="single" w:sz="8" w:space="0" w:color="auto"/>
              <w:right w:val="single" w:sz="8" w:space="0" w:color="auto"/>
            </w:tcBorders>
            <w:vAlign w:val="bottom"/>
          </w:tcPr>
          <w:p w14:paraId="4D9FCFB8" w14:textId="77777777" w:rsidR="00BE37C4" w:rsidRDefault="00BE37C4">
            <w:pPr>
              <w:spacing w:line="0" w:lineRule="atLeast"/>
              <w:jc w:val="right"/>
              <w:rPr>
                <w:rFonts w:ascii="Times New Roman" w:eastAsia="Times New Roman" w:hAnsi="Times New Roman"/>
                <w:b/>
                <w:sz w:val="24"/>
              </w:rPr>
            </w:pPr>
            <w:r>
              <w:rPr>
                <w:rFonts w:ascii="Times New Roman" w:eastAsia="Times New Roman" w:hAnsi="Times New Roman"/>
                <w:b/>
                <w:sz w:val="24"/>
              </w:rPr>
              <w:t>Projects</w:t>
            </w:r>
          </w:p>
        </w:tc>
      </w:tr>
      <w:tr w:rsidR="00BE37C4" w14:paraId="014DA22C" w14:textId="77777777">
        <w:trPr>
          <w:trHeight w:val="279"/>
        </w:trPr>
        <w:tc>
          <w:tcPr>
            <w:tcW w:w="820" w:type="dxa"/>
            <w:tcBorders>
              <w:left w:val="single" w:sz="8" w:space="0" w:color="auto"/>
              <w:bottom w:val="single" w:sz="8" w:space="0" w:color="auto"/>
              <w:right w:val="single" w:sz="8" w:space="0" w:color="auto"/>
            </w:tcBorders>
            <w:vAlign w:val="bottom"/>
          </w:tcPr>
          <w:p w14:paraId="5930627A" w14:textId="77777777" w:rsidR="00BE37C4" w:rsidRDefault="00BE37C4">
            <w:pPr>
              <w:spacing w:line="0" w:lineRule="atLeast"/>
              <w:ind w:left="120"/>
              <w:rPr>
                <w:rFonts w:ascii="Times New Roman" w:eastAsia="Times New Roman" w:hAnsi="Times New Roman"/>
                <w:b/>
                <w:sz w:val="24"/>
              </w:rPr>
            </w:pPr>
            <w:r>
              <w:rPr>
                <w:rFonts w:ascii="Times New Roman" w:eastAsia="Times New Roman" w:hAnsi="Times New Roman"/>
                <w:b/>
                <w:sz w:val="24"/>
              </w:rPr>
              <w:t>No.</w:t>
            </w:r>
          </w:p>
        </w:tc>
        <w:tc>
          <w:tcPr>
            <w:tcW w:w="2440" w:type="dxa"/>
            <w:tcBorders>
              <w:bottom w:val="single" w:sz="8" w:space="0" w:color="auto"/>
              <w:right w:val="single" w:sz="8" w:space="0" w:color="auto"/>
            </w:tcBorders>
            <w:vAlign w:val="bottom"/>
          </w:tcPr>
          <w:p w14:paraId="303EC454" w14:textId="77777777" w:rsidR="00BE37C4" w:rsidRDefault="00BE37C4">
            <w:pPr>
              <w:spacing w:line="0" w:lineRule="atLeast"/>
              <w:ind w:left="80"/>
              <w:rPr>
                <w:rFonts w:ascii="Times New Roman" w:eastAsia="Times New Roman" w:hAnsi="Times New Roman"/>
                <w:b/>
                <w:sz w:val="24"/>
              </w:rPr>
            </w:pPr>
            <w:r>
              <w:rPr>
                <w:rFonts w:ascii="Times New Roman" w:eastAsia="Times New Roman" w:hAnsi="Times New Roman"/>
                <w:b/>
                <w:sz w:val="24"/>
              </w:rPr>
              <w:t>Techniques</w:t>
            </w:r>
          </w:p>
        </w:tc>
        <w:tc>
          <w:tcPr>
            <w:tcW w:w="1360" w:type="dxa"/>
            <w:gridSpan w:val="2"/>
            <w:tcBorders>
              <w:bottom w:val="single" w:sz="8" w:space="0" w:color="auto"/>
            </w:tcBorders>
            <w:vAlign w:val="bottom"/>
          </w:tcPr>
          <w:p w14:paraId="72FE9478" w14:textId="77777777" w:rsidR="00BE37C4" w:rsidRDefault="00BE37C4">
            <w:pPr>
              <w:spacing w:line="0" w:lineRule="atLeast"/>
              <w:ind w:left="80"/>
              <w:rPr>
                <w:rFonts w:ascii="Times New Roman" w:eastAsia="Times New Roman" w:hAnsi="Times New Roman"/>
                <w:b/>
                <w:sz w:val="24"/>
              </w:rPr>
            </w:pPr>
            <w:r>
              <w:rPr>
                <w:rFonts w:ascii="Times New Roman" w:eastAsia="Times New Roman" w:hAnsi="Times New Roman"/>
                <w:b/>
                <w:sz w:val="24"/>
              </w:rPr>
              <w:t>Description</w:t>
            </w:r>
          </w:p>
        </w:tc>
        <w:tc>
          <w:tcPr>
            <w:tcW w:w="160" w:type="dxa"/>
            <w:tcBorders>
              <w:bottom w:val="single" w:sz="8" w:space="0" w:color="auto"/>
            </w:tcBorders>
            <w:vAlign w:val="bottom"/>
          </w:tcPr>
          <w:p w14:paraId="2B92A426" w14:textId="77777777" w:rsidR="00BE37C4" w:rsidRDefault="00BE37C4">
            <w:pPr>
              <w:spacing w:line="0" w:lineRule="atLeast"/>
              <w:rPr>
                <w:rFonts w:ascii="Times New Roman" w:eastAsia="Times New Roman" w:hAnsi="Times New Roman"/>
                <w:sz w:val="24"/>
              </w:rPr>
            </w:pPr>
          </w:p>
        </w:tc>
        <w:tc>
          <w:tcPr>
            <w:tcW w:w="500" w:type="dxa"/>
            <w:tcBorders>
              <w:bottom w:val="single" w:sz="8" w:space="0" w:color="auto"/>
            </w:tcBorders>
            <w:vAlign w:val="bottom"/>
          </w:tcPr>
          <w:p w14:paraId="33B016A7" w14:textId="77777777" w:rsidR="00BE37C4" w:rsidRDefault="00BE37C4">
            <w:pPr>
              <w:spacing w:line="0" w:lineRule="atLeast"/>
              <w:rPr>
                <w:rFonts w:ascii="Times New Roman" w:eastAsia="Times New Roman" w:hAnsi="Times New Roman"/>
                <w:sz w:val="24"/>
              </w:rPr>
            </w:pPr>
          </w:p>
        </w:tc>
        <w:tc>
          <w:tcPr>
            <w:tcW w:w="960" w:type="dxa"/>
            <w:tcBorders>
              <w:bottom w:val="single" w:sz="8" w:space="0" w:color="auto"/>
            </w:tcBorders>
            <w:vAlign w:val="bottom"/>
          </w:tcPr>
          <w:p w14:paraId="0561DE23" w14:textId="77777777" w:rsidR="00BE37C4" w:rsidRDefault="00BE37C4">
            <w:pPr>
              <w:spacing w:line="0" w:lineRule="atLeast"/>
              <w:rPr>
                <w:rFonts w:ascii="Times New Roman" w:eastAsia="Times New Roman" w:hAnsi="Times New Roman"/>
                <w:sz w:val="24"/>
              </w:rPr>
            </w:pPr>
          </w:p>
        </w:tc>
        <w:tc>
          <w:tcPr>
            <w:tcW w:w="560" w:type="dxa"/>
            <w:tcBorders>
              <w:bottom w:val="single" w:sz="8" w:space="0" w:color="auto"/>
              <w:right w:val="single" w:sz="8" w:space="0" w:color="auto"/>
            </w:tcBorders>
            <w:vAlign w:val="bottom"/>
          </w:tcPr>
          <w:p w14:paraId="1693938C" w14:textId="77777777" w:rsidR="00BE37C4" w:rsidRDefault="00BE37C4">
            <w:pPr>
              <w:spacing w:line="0" w:lineRule="atLeast"/>
              <w:rPr>
                <w:rFonts w:ascii="Times New Roman" w:eastAsia="Times New Roman" w:hAnsi="Times New Roman"/>
                <w:sz w:val="24"/>
              </w:rPr>
            </w:pPr>
          </w:p>
        </w:tc>
        <w:tc>
          <w:tcPr>
            <w:tcW w:w="1100" w:type="dxa"/>
            <w:tcBorders>
              <w:bottom w:val="single" w:sz="8" w:space="0" w:color="auto"/>
            </w:tcBorders>
            <w:vAlign w:val="bottom"/>
          </w:tcPr>
          <w:p w14:paraId="3690297E" w14:textId="77777777" w:rsidR="00BE37C4" w:rsidRDefault="00BE37C4">
            <w:pPr>
              <w:spacing w:line="0" w:lineRule="atLeast"/>
              <w:ind w:left="100"/>
              <w:rPr>
                <w:rFonts w:ascii="Times New Roman" w:eastAsia="Times New Roman" w:hAnsi="Times New Roman"/>
                <w:b/>
                <w:w w:val="97"/>
                <w:sz w:val="24"/>
              </w:rPr>
            </w:pPr>
            <w:r>
              <w:rPr>
                <w:rFonts w:ascii="Times New Roman" w:eastAsia="Times New Roman" w:hAnsi="Times New Roman"/>
                <w:b/>
                <w:w w:val="97"/>
                <w:sz w:val="24"/>
              </w:rPr>
              <w:t>Examples</w:t>
            </w:r>
          </w:p>
        </w:tc>
        <w:tc>
          <w:tcPr>
            <w:tcW w:w="620" w:type="dxa"/>
            <w:tcBorders>
              <w:bottom w:val="single" w:sz="8" w:space="0" w:color="auto"/>
            </w:tcBorders>
            <w:vAlign w:val="bottom"/>
          </w:tcPr>
          <w:p w14:paraId="53949320" w14:textId="77777777" w:rsidR="00BE37C4" w:rsidRDefault="00BE37C4">
            <w:pPr>
              <w:spacing w:line="0" w:lineRule="atLeast"/>
              <w:rPr>
                <w:rFonts w:ascii="Times New Roman" w:eastAsia="Times New Roman" w:hAnsi="Times New Roman"/>
                <w:sz w:val="24"/>
              </w:rPr>
            </w:pPr>
          </w:p>
        </w:tc>
        <w:tc>
          <w:tcPr>
            <w:tcW w:w="340" w:type="dxa"/>
            <w:tcBorders>
              <w:bottom w:val="single" w:sz="8" w:space="0" w:color="auto"/>
            </w:tcBorders>
            <w:vAlign w:val="bottom"/>
          </w:tcPr>
          <w:p w14:paraId="05DD0FFD" w14:textId="77777777" w:rsidR="00BE37C4" w:rsidRDefault="00BE37C4">
            <w:pPr>
              <w:spacing w:line="0" w:lineRule="atLeast"/>
              <w:rPr>
                <w:rFonts w:ascii="Times New Roman" w:eastAsia="Times New Roman" w:hAnsi="Times New Roman"/>
                <w:sz w:val="24"/>
              </w:rPr>
            </w:pPr>
          </w:p>
        </w:tc>
        <w:tc>
          <w:tcPr>
            <w:tcW w:w="740" w:type="dxa"/>
            <w:tcBorders>
              <w:bottom w:val="single" w:sz="8" w:space="0" w:color="auto"/>
              <w:right w:val="single" w:sz="8" w:space="0" w:color="auto"/>
            </w:tcBorders>
            <w:vAlign w:val="bottom"/>
          </w:tcPr>
          <w:p w14:paraId="0CBB1CD4" w14:textId="77777777" w:rsidR="00BE37C4" w:rsidRDefault="00BE37C4">
            <w:pPr>
              <w:spacing w:line="0" w:lineRule="atLeast"/>
              <w:rPr>
                <w:rFonts w:ascii="Times New Roman" w:eastAsia="Times New Roman" w:hAnsi="Times New Roman"/>
                <w:sz w:val="24"/>
              </w:rPr>
            </w:pPr>
          </w:p>
        </w:tc>
      </w:tr>
      <w:tr w:rsidR="00BE37C4" w14:paraId="1F961346" w14:textId="77777777">
        <w:trPr>
          <w:trHeight w:val="258"/>
        </w:trPr>
        <w:tc>
          <w:tcPr>
            <w:tcW w:w="820" w:type="dxa"/>
            <w:tcBorders>
              <w:left w:val="single" w:sz="8" w:space="0" w:color="auto"/>
              <w:right w:val="single" w:sz="8" w:space="0" w:color="auto"/>
            </w:tcBorders>
            <w:vAlign w:val="bottom"/>
          </w:tcPr>
          <w:p w14:paraId="1A532B75" w14:textId="77777777" w:rsidR="00BE37C4" w:rsidRDefault="00BE37C4">
            <w:pPr>
              <w:spacing w:line="258" w:lineRule="exact"/>
              <w:ind w:right="240"/>
              <w:jc w:val="right"/>
              <w:rPr>
                <w:rFonts w:ascii="Times New Roman" w:eastAsia="Times New Roman" w:hAnsi="Times New Roman"/>
                <w:sz w:val="24"/>
              </w:rPr>
            </w:pPr>
            <w:r>
              <w:rPr>
                <w:rFonts w:ascii="Times New Roman" w:eastAsia="Times New Roman" w:hAnsi="Times New Roman"/>
                <w:sz w:val="24"/>
              </w:rPr>
              <w:t>1</w:t>
            </w:r>
          </w:p>
        </w:tc>
        <w:tc>
          <w:tcPr>
            <w:tcW w:w="2440" w:type="dxa"/>
            <w:tcBorders>
              <w:right w:val="single" w:sz="8" w:space="0" w:color="auto"/>
            </w:tcBorders>
            <w:vAlign w:val="bottom"/>
          </w:tcPr>
          <w:p w14:paraId="03B6E733" w14:textId="77777777" w:rsidR="00BE37C4" w:rsidRDefault="00BE37C4">
            <w:pPr>
              <w:spacing w:line="258" w:lineRule="exact"/>
              <w:jc w:val="center"/>
              <w:rPr>
                <w:rFonts w:ascii="Times New Roman" w:eastAsia="Times New Roman" w:hAnsi="Times New Roman"/>
                <w:w w:val="99"/>
                <w:sz w:val="24"/>
              </w:rPr>
            </w:pPr>
            <w:r>
              <w:rPr>
                <w:rFonts w:ascii="Times New Roman" w:eastAsia="Times New Roman" w:hAnsi="Times New Roman"/>
                <w:w w:val="99"/>
                <w:sz w:val="24"/>
              </w:rPr>
              <w:t>Descriptive</w:t>
            </w:r>
          </w:p>
        </w:tc>
        <w:tc>
          <w:tcPr>
            <w:tcW w:w="460" w:type="dxa"/>
            <w:vAlign w:val="bottom"/>
          </w:tcPr>
          <w:p w14:paraId="1AD03748" w14:textId="77777777" w:rsidR="00BE37C4" w:rsidRDefault="00BE37C4">
            <w:pPr>
              <w:spacing w:line="258" w:lineRule="exact"/>
              <w:ind w:left="80"/>
              <w:rPr>
                <w:rFonts w:ascii="Times New Roman" w:eastAsia="Times New Roman" w:hAnsi="Times New Roman"/>
                <w:sz w:val="24"/>
              </w:rPr>
            </w:pPr>
            <w:r>
              <w:rPr>
                <w:rFonts w:ascii="Times New Roman" w:eastAsia="Times New Roman" w:hAnsi="Times New Roman"/>
                <w:sz w:val="24"/>
              </w:rPr>
              <w:t>An</w:t>
            </w:r>
          </w:p>
        </w:tc>
        <w:tc>
          <w:tcPr>
            <w:tcW w:w="1560" w:type="dxa"/>
            <w:gridSpan w:val="3"/>
            <w:vAlign w:val="bottom"/>
          </w:tcPr>
          <w:p w14:paraId="40E57346" w14:textId="77777777" w:rsidR="00BE37C4" w:rsidRDefault="00BE37C4">
            <w:pPr>
              <w:spacing w:line="258" w:lineRule="exact"/>
              <w:ind w:left="260"/>
              <w:rPr>
                <w:rFonts w:ascii="Times New Roman" w:eastAsia="Times New Roman" w:hAnsi="Times New Roman"/>
                <w:sz w:val="24"/>
              </w:rPr>
            </w:pPr>
            <w:r>
              <w:rPr>
                <w:rFonts w:ascii="Times New Roman" w:eastAsia="Times New Roman" w:hAnsi="Times New Roman"/>
                <w:sz w:val="24"/>
              </w:rPr>
              <w:t>investigation</w:t>
            </w:r>
          </w:p>
        </w:tc>
        <w:tc>
          <w:tcPr>
            <w:tcW w:w="1520" w:type="dxa"/>
            <w:gridSpan w:val="2"/>
            <w:tcBorders>
              <w:right w:val="single" w:sz="8" w:space="0" w:color="auto"/>
            </w:tcBorders>
            <w:vAlign w:val="bottom"/>
          </w:tcPr>
          <w:p w14:paraId="3D8429C5" w14:textId="77777777" w:rsidR="00BE37C4" w:rsidRDefault="00864029" w:rsidP="00864029">
            <w:pPr>
              <w:spacing w:line="258" w:lineRule="exact"/>
              <w:rPr>
                <w:rFonts w:ascii="Times New Roman" w:eastAsia="Times New Roman" w:hAnsi="Times New Roman"/>
                <w:w w:val="98"/>
                <w:sz w:val="24"/>
              </w:rPr>
            </w:pPr>
            <w:r>
              <w:rPr>
                <w:rFonts w:ascii="Times New Roman" w:eastAsia="Times New Roman" w:hAnsi="Times New Roman"/>
                <w:w w:val="98"/>
                <w:sz w:val="24"/>
              </w:rPr>
              <w:t>i</w:t>
            </w:r>
            <w:r w:rsidR="00BE37C4">
              <w:rPr>
                <w:rFonts w:ascii="Times New Roman" w:eastAsia="Times New Roman" w:hAnsi="Times New Roman"/>
                <w:w w:val="98"/>
                <w:sz w:val="24"/>
              </w:rPr>
              <w:t>n</w:t>
            </w:r>
            <w:r>
              <w:rPr>
                <w:rFonts w:ascii="Times New Roman" w:eastAsia="Times New Roman" w:hAnsi="Times New Roman"/>
                <w:w w:val="98"/>
                <w:sz w:val="24"/>
              </w:rPr>
              <w:t xml:space="preserve"> </w:t>
            </w:r>
            <w:r w:rsidR="00BE37C4">
              <w:rPr>
                <w:rFonts w:ascii="Times New Roman" w:eastAsia="Times New Roman" w:hAnsi="Times New Roman"/>
                <w:w w:val="98"/>
                <w:sz w:val="24"/>
              </w:rPr>
              <w:t>which</w:t>
            </w:r>
          </w:p>
        </w:tc>
        <w:tc>
          <w:tcPr>
            <w:tcW w:w="1100" w:type="dxa"/>
            <w:vAlign w:val="bottom"/>
          </w:tcPr>
          <w:p w14:paraId="12434AED" w14:textId="77777777" w:rsidR="00BE37C4" w:rsidRDefault="00BE37C4">
            <w:pPr>
              <w:spacing w:line="258" w:lineRule="exact"/>
              <w:ind w:left="100"/>
              <w:rPr>
                <w:rFonts w:ascii="Times New Roman" w:eastAsia="Times New Roman" w:hAnsi="Times New Roman"/>
                <w:sz w:val="24"/>
              </w:rPr>
            </w:pPr>
            <w:r>
              <w:rPr>
                <w:rFonts w:ascii="Times New Roman" w:eastAsia="Times New Roman" w:hAnsi="Times New Roman"/>
                <w:sz w:val="24"/>
              </w:rPr>
              <w:t>Projects</w:t>
            </w:r>
          </w:p>
        </w:tc>
        <w:tc>
          <w:tcPr>
            <w:tcW w:w="960" w:type="dxa"/>
            <w:gridSpan w:val="2"/>
            <w:vAlign w:val="bottom"/>
          </w:tcPr>
          <w:p w14:paraId="3A9E3034" w14:textId="77777777" w:rsidR="00BE37C4" w:rsidRDefault="00BE37C4">
            <w:pPr>
              <w:spacing w:line="258" w:lineRule="exact"/>
              <w:ind w:left="280"/>
              <w:rPr>
                <w:rFonts w:ascii="Times New Roman" w:eastAsia="Times New Roman" w:hAnsi="Times New Roman"/>
                <w:sz w:val="24"/>
              </w:rPr>
            </w:pPr>
            <w:r>
              <w:rPr>
                <w:rFonts w:ascii="Times New Roman" w:eastAsia="Times New Roman" w:hAnsi="Times New Roman"/>
                <w:sz w:val="24"/>
              </w:rPr>
              <w:t>based</w:t>
            </w:r>
          </w:p>
        </w:tc>
        <w:tc>
          <w:tcPr>
            <w:tcW w:w="740" w:type="dxa"/>
            <w:tcBorders>
              <w:right w:val="single" w:sz="8" w:space="0" w:color="auto"/>
            </w:tcBorders>
            <w:vAlign w:val="bottom"/>
          </w:tcPr>
          <w:p w14:paraId="61AC0704" w14:textId="77777777" w:rsidR="00BE37C4" w:rsidRDefault="00BE37C4">
            <w:pPr>
              <w:spacing w:line="258" w:lineRule="exact"/>
              <w:jc w:val="right"/>
              <w:rPr>
                <w:rFonts w:ascii="Times New Roman" w:eastAsia="Times New Roman" w:hAnsi="Times New Roman"/>
                <w:sz w:val="24"/>
              </w:rPr>
            </w:pPr>
            <w:r>
              <w:rPr>
                <w:rFonts w:ascii="Times New Roman" w:eastAsia="Times New Roman" w:hAnsi="Times New Roman"/>
                <w:sz w:val="24"/>
              </w:rPr>
              <w:t>on</w:t>
            </w:r>
          </w:p>
        </w:tc>
      </w:tr>
      <w:tr w:rsidR="00BE37C4" w14:paraId="592A24C4" w14:textId="77777777">
        <w:trPr>
          <w:trHeight w:val="276"/>
        </w:trPr>
        <w:tc>
          <w:tcPr>
            <w:tcW w:w="820" w:type="dxa"/>
            <w:tcBorders>
              <w:left w:val="single" w:sz="8" w:space="0" w:color="auto"/>
              <w:right w:val="single" w:sz="8" w:space="0" w:color="auto"/>
            </w:tcBorders>
            <w:vAlign w:val="bottom"/>
          </w:tcPr>
          <w:p w14:paraId="5B6E30B5" w14:textId="77777777" w:rsidR="00BE37C4" w:rsidRDefault="00BE37C4">
            <w:pPr>
              <w:spacing w:line="0" w:lineRule="atLeast"/>
              <w:rPr>
                <w:rFonts w:ascii="Times New Roman" w:eastAsia="Times New Roman" w:hAnsi="Times New Roman"/>
                <w:sz w:val="24"/>
              </w:rPr>
            </w:pPr>
          </w:p>
        </w:tc>
        <w:tc>
          <w:tcPr>
            <w:tcW w:w="2440" w:type="dxa"/>
            <w:tcBorders>
              <w:right w:val="single" w:sz="8" w:space="0" w:color="auto"/>
            </w:tcBorders>
            <w:vAlign w:val="bottom"/>
          </w:tcPr>
          <w:p w14:paraId="2D4F6626" w14:textId="77777777" w:rsidR="00BE37C4" w:rsidRDefault="00BE37C4">
            <w:pPr>
              <w:spacing w:line="0" w:lineRule="atLeast"/>
              <w:rPr>
                <w:rFonts w:ascii="Times New Roman" w:eastAsia="Times New Roman" w:hAnsi="Times New Roman"/>
                <w:sz w:val="24"/>
              </w:rPr>
            </w:pPr>
          </w:p>
        </w:tc>
        <w:tc>
          <w:tcPr>
            <w:tcW w:w="1360" w:type="dxa"/>
            <w:gridSpan w:val="2"/>
            <w:vAlign w:val="bottom"/>
          </w:tcPr>
          <w:p w14:paraId="5A0E83D7" w14:textId="77777777" w:rsidR="00BE37C4" w:rsidRDefault="00BE37C4">
            <w:pPr>
              <w:spacing w:line="0" w:lineRule="atLeast"/>
              <w:ind w:left="80"/>
              <w:rPr>
                <w:rFonts w:ascii="Times New Roman" w:eastAsia="Times New Roman" w:hAnsi="Times New Roman"/>
                <w:sz w:val="24"/>
              </w:rPr>
            </w:pPr>
            <w:r>
              <w:rPr>
                <w:rFonts w:ascii="Times New Roman" w:eastAsia="Times New Roman" w:hAnsi="Times New Roman"/>
                <w:sz w:val="24"/>
              </w:rPr>
              <w:t>scientific</w:t>
            </w:r>
          </w:p>
        </w:tc>
        <w:tc>
          <w:tcPr>
            <w:tcW w:w="160" w:type="dxa"/>
            <w:vAlign w:val="bottom"/>
          </w:tcPr>
          <w:p w14:paraId="79E4A63E" w14:textId="77777777" w:rsidR="00BE37C4" w:rsidRDefault="00BE37C4">
            <w:pPr>
              <w:spacing w:line="0" w:lineRule="atLeast"/>
              <w:rPr>
                <w:rFonts w:ascii="Times New Roman" w:eastAsia="Times New Roman" w:hAnsi="Times New Roman"/>
                <w:sz w:val="24"/>
              </w:rPr>
            </w:pPr>
          </w:p>
        </w:tc>
        <w:tc>
          <w:tcPr>
            <w:tcW w:w="1460" w:type="dxa"/>
            <w:gridSpan w:val="2"/>
            <w:vAlign w:val="bottom"/>
          </w:tcPr>
          <w:p w14:paraId="53CAA23E" w14:textId="77777777" w:rsidR="00BE37C4" w:rsidRDefault="00BE37C4">
            <w:pPr>
              <w:spacing w:line="0" w:lineRule="atLeast"/>
              <w:ind w:left="80"/>
              <w:rPr>
                <w:rFonts w:ascii="Times New Roman" w:eastAsia="Times New Roman" w:hAnsi="Times New Roman"/>
                <w:sz w:val="24"/>
              </w:rPr>
            </w:pPr>
            <w:r>
              <w:rPr>
                <w:rFonts w:ascii="Times New Roman" w:eastAsia="Times New Roman" w:hAnsi="Times New Roman"/>
                <w:sz w:val="24"/>
              </w:rPr>
              <w:t>questions</w:t>
            </w:r>
          </w:p>
        </w:tc>
        <w:tc>
          <w:tcPr>
            <w:tcW w:w="560" w:type="dxa"/>
            <w:tcBorders>
              <w:right w:val="single" w:sz="8" w:space="0" w:color="auto"/>
            </w:tcBorders>
            <w:vAlign w:val="bottom"/>
          </w:tcPr>
          <w:p w14:paraId="1FBEF8F8" w14:textId="77777777" w:rsidR="00BE37C4" w:rsidRDefault="00BE37C4">
            <w:pPr>
              <w:spacing w:line="0" w:lineRule="atLeast"/>
              <w:jc w:val="right"/>
              <w:rPr>
                <w:rFonts w:ascii="Times New Roman" w:eastAsia="Times New Roman" w:hAnsi="Times New Roman"/>
                <w:sz w:val="24"/>
              </w:rPr>
            </w:pPr>
            <w:r>
              <w:rPr>
                <w:rFonts w:ascii="Times New Roman" w:eastAsia="Times New Roman" w:hAnsi="Times New Roman"/>
                <w:sz w:val="24"/>
              </w:rPr>
              <w:t>are</w:t>
            </w:r>
          </w:p>
        </w:tc>
        <w:tc>
          <w:tcPr>
            <w:tcW w:w="2800" w:type="dxa"/>
            <w:gridSpan w:val="4"/>
            <w:tcBorders>
              <w:right w:val="single" w:sz="8" w:space="0" w:color="auto"/>
            </w:tcBorders>
            <w:vAlign w:val="bottom"/>
          </w:tcPr>
          <w:p w14:paraId="7C6210C4"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designing completely new</w:t>
            </w:r>
          </w:p>
        </w:tc>
      </w:tr>
      <w:tr w:rsidR="00BE37C4" w14:paraId="6369FE02" w14:textId="77777777">
        <w:trPr>
          <w:trHeight w:val="276"/>
        </w:trPr>
        <w:tc>
          <w:tcPr>
            <w:tcW w:w="820" w:type="dxa"/>
            <w:tcBorders>
              <w:left w:val="single" w:sz="8" w:space="0" w:color="auto"/>
              <w:right w:val="single" w:sz="8" w:space="0" w:color="auto"/>
            </w:tcBorders>
            <w:vAlign w:val="bottom"/>
          </w:tcPr>
          <w:p w14:paraId="40D14CE4" w14:textId="77777777" w:rsidR="00BE37C4" w:rsidRDefault="00BE37C4">
            <w:pPr>
              <w:spacing w:line="0" w:lineRule="atLeast"/>
              <w:rPr>
                <w:rFonts w:ascii="Times New Roman" w:eastAsia="Times New Roman" w:hAnsi="Times New Roman"/>
                <w:sz w:val="24"/>
              </w:rPr>
            </w:pPr>
          </w:p>
        </w:tc>
        <w:tc>
          <w:tcPr>
            <w:tcW w:w="2440" w:type="dxa"/>
            <w:tcBorders>
              <w:right w:val="single" w:sz="8" w:space="0" w:color="auto"/>
            </w:tcBorders>
            <w:vAlign w:val="bottom"/>
          </w:tcPr>
          <w:p w14:paraId="387FB0ED" w14:textId="77777777" w:rsidR="00BE37C4" w:rsidRDefault="00BE37C4">
            <w:pPr>
              <w:spacing w:line="0" w:lineRule="atLeast"/>
              <w:rPr>
                <w:rFonts w:ascii="Times New Roman" w:eastAsia="Times New Roman" w:hAnsi="Times New Roman"/>
                <w:sz w:val="24"/>
              </w:rPr>
            </w:pPr>
          </w:p>
        </w:tc>
        <w:tc>
          <w:tcPr>
            <w:tcW w:w="1360" w:type="dxa"/>
            <w:gridSpan w:val="2"/>
            <w:vAlign w:val="bottom"/>
          </w:tcPr>
          <w:p w14:paraId="15B355BB" w14:textId="77777777" w:rsidR="00BE37C4" w:rsidRDefault="00BE37C4">
            <w:pPr>
              <w:spacing w:line="0" w:lineRule="atLeast"/>
              <w:ind w:left="80"/>
              <w:rPr>
                <w:rFonts w:ascii="Times New Roman" w:eastAsia="Times New Roman" w:hAnsi="Times New Roman"/>
                <w:sz w:val="24"/>
              </w:rPr>
            </w:pPr>
            <w:r>
              <w:rPr>
                <w:rFonts w:ascii="Times New Roman" w:eastAsia="Times New Roman" w:hAnsi="Times New Roman"/>
                <w:sz w:val="24"/>
              </w:rPr>
              <w:t>investigated</w:t>
            </w:r>
          </w:p>
        </w:tc>
        <w:tc>
          <w:tcPr>
            <w:tcW w:w="2180" w:type="dxa"/>
            <w:gridSpan w:val="4"/>
            <w:tcBorders>
              <w:right w:val="single" w:sz="8" w:space="0" w:color="auto"/>
            </w:tcBorders>
            <w:vAlign w:val="bottom"/>
          </w:tcPr>
          <w:p w14:paraId="1BECB469" w14:textId="77777777" w:rsidR="00BE37C4" w:rsidRDefault="00BE37C4">
            <w:pPr>
              <w:spacing w:line="0" w:lineRule="atLeast"/>
              <w:jc w:val="right"/>
              <w:rPr>
                <w:rFonts w:ascii="Times New Roman" w:eastAsia="Times New Roman" w:hAnsi="Times New Roman"/>
                <w:sz w:val="24"/>
              </w:rPr>
            </w:pPr>
            <w:r>
              <w:rPr>
                <w:rFonts w:ascii="Times New Roman" w:eastAsia="Times New Roman" w:hAnsi="Times New Roman"/>
                <w:sz w:val="24"/>
              </w:rPr>
              <w:t>and  observations  of</w:t>
            </w:r>
          </w:p>
        </w:tc>
        <w:tc>
          <w:tcPr>
            <w:tcW w:w="1720" w:type="dxa"/>
            <w:gridSpan w:val="2"/>
            <w:vAlign w:val="bottom"/>
          </w:tcPr>
          <w:p w14:paraId="62D1F2F0"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system  models,</w:t>
            </w:r>
          </w:p>
        </w:tc>
        <w:tc>
          <w:tcPr>
            <w:tcW w:w="1080" w:type="dxa"/>
            <w:gridSpan w:val="2"/>
            <w:tcBorders>
              <w:right w:val="single" w:sz="8" w:space="0" w:color="auto"/>
            </w:tcBorders>
            <w:vAlign w:val="bottom"/>
          </w:tcPr>
          <w:p w14:paraId="2B61D660" w14:textId="77777777" w:rsidR="00BE37C4" w:rsidRDefault="00BE37C4">
            <w:pPr>
              <w:spacing w:line="0" w:lineRule="atLeast"/>
              <w:jc w:val="right"/>
              <w:rPr>
                <w:rFonts w:ascii="Times New Roman" w:eastAsia="Times New Roman" w:hAnsi="Times New Roman"/>
                <w:sz w:val="24"/>
              </w:rPr>
            </w:pPr>
            <w:r>
              <w:rPr>
                <w:rFonts w:ascii="Times New Roman" w:eastAsia="Times New Roman" w:hAnsi="Times New Roman"/>
                <w:sz w:val="24"/>
              </w:rPr>
              <w:t>concepts,</w:t>
            </w:r>
          </w:p>
        </w:tc>
      </w:tr>
      <w:tr w:rsidR="00BE37C4" w14:paraId="36732ED5" w14:textId="77777777">
        <w:trPr>
          <w:trHeight w:val="276"/>
        </w:trPr>
        <w:tc>
          <w:tcPr>
            <w:tcW w:w="820" w:type="dxa"/>
            <w:tcBorders>
              <w:left w:val="single" w:sz="8" w:space="0" w:color="auto"/>
              <w:right w:val="single" w:sz="8" w:space="0" w:color="auto"/>
            </w:tcBorders>
            <w:vAlign w:val="bottom"/>
          </w:tcPr>
          <w:p w14:paraId="74428A76" w14:textId="77777777" w:rsidR="00BE37C4" w:rsidRDefault="00BE37C4">
            <w:pPr>
              <w:spacing w:line="0" w:lineRule="atLeast"/>
              <w:rPr>
                <w:rFonts w:ascii="Times New Roman" w:eastAsia="Times New Roman" w:hAnsi="Times New Roman"/>
                <w:sz w:val="24"/>
              </w:rPr>
            </w:pPr>
          </w:p>
        </w:tc>
        <w:tc>
          <w:tcPr>
            <w:tcW w:w="2440" w:type="dxa"/>
            <w:tcBorders>
              <w:right w:val="single" w:sz="8" w:space="0" w:color="auto"/>
            </w:tcBorders>
            <w:vAlign w:val="bottom"/>
          </w:tcPr>
          <w:p w14:paraId="37C6B4BF" w14:textId="77777777" w:rsidR="00BE37C4" w:rsidRDefault="00BE37C4">
            <w:pPr>
              <w:spacing w:line="0" w:lineRule="atLeast"/>
              <w:rPr>
                <w:rFonts w:ascii="Times New Roman" w:eastAsia="Times New Roman" w:hAnsi="Times New Roman"/>
                <w:sz w:val="24"/>
              </w:rPr>
            </w:pPr>
          </w:p>
        </w:tc>
        <w:tc>
          <w:tcPr>
            <w:tcW w:w="1360" w:type="dxa"/>
            <w:gridSpan w:val="2"/>
            <w:vAlign w:val="bottom"/>
          </w:tcPr>
          <w:p w14:paraId="5D10E22B" w14:textId="77777777" w:rsidR="00BE37C4" w:rsidRDefault="00BE37C4">
            <w:pPr>
              <w:spacing w:line="0" w:lineRule="atLeast"/>
              <w:ind w:left="80"/>
              <w:rPr>
                <w:rFonts w:ascii="Times New Roman" w:eastAsia="Times New Roman" w:hAnsi="Times New Roman"/>
                <w:sz w:val="24"/>
              </w:rPr>
            </w:pPr>
            <w:r>
              <w:rPr>
                <w:rFonts w:ascii="Times New Roman" w:eastAsia="Times New Roman" w:hAnsi="Times New Roman"/>
                <w:sz w:val="24"/>
              </w:rPr>
              <w:t>phenomenon</w:t>
            </w:r>
          </w:p>
        </w:tc>
        <w:tc>
          <w:tcPr>
            <w:tcW w:w="160" w:type="dxa"/>
            <w:vAlign w:val="bottom"/>
          </w:tcPr>
          <w:p w14:paraId="6BC18334" w14:textId="77777777" w:rsidR="00BE37C4" w:rsidRDefault="00BE37C4">
            <w:pPr>
              <w:spacing w:line="0" w:lineRule="atLeast"/>
              <w:rPr>
                <w:rFonts w:ascii="Times New Roman" w:eastAsia="Times New Roman" w:hAnsi="Times New Roman"/>
                <w:sz w:val="24"/>
              </w:rPr>
            </w:pPr>
          </w:p>
        </w:tc>
        <w:tc>
          <w:tcPr>
            <w:tcW w:w="500" w:type="dxa"/>
            <w:vAlign w:val="bottom"/>
          </w:tcPr>
          <w:p w14:paraId="79D35E32" w14:textId="77777777" w:rsidR="00BE37C4" w:rsidRDefault="00BE37C4">
            <w:pPr>
              <w:spacing w:line="0" w:lineRule="atLeast"/>
              <w:ind w:left="20"/>
              <w:rPr>
                <w:rFonts w:ascii="Times New Roman" w:eastAsia="Times New Roman" w:hAnsi="Times New Roman"/>
                <w:sz w:val="24"/>
              </w:rPr>
            </w:pPr>
            <w:r>
              <w:rPr>
                <w:rFonts w:ascii="Times New Roman" w:eastAsia="Times New Roman" w:hAnsi="Times New Roman"/>
                <w:sz w:val="24"/>
              </w:rPr>
              <w:t>are</w:t>
            </w:r>
          </w:p>
        </w:tc>
        <w:tc>
          <w:tcPr>
            <w:tcW w:w="960" w:type="dxa"/>
            <w:vAlign w:val="bottom"/>
          </w:tcPr>
          <w:p w14:paraId="3CD18B31" w14:textId="77777777" w:rsidR="00BE37C4" w:rsidRDefault="00BE37C4">
            <w:pPr>
              <w:spacing w:line="0" w:lineRule="atLeast"/>
              <w:rPr>
                <w:rFonts w:ascii="Times New Roman" w:eastAsia="Times New Roman" w:hAnsi="Times New Roman"/>
                <w:sz w:val="24"/>
              </w:rPr>
            </w:pPr>
            <w:r>
              <w:rPr>
                <w:rFonts w:ascii="Times New Roman" w:eastAsia="Times New Roman" w:hAnsi="Times New Roman"/>
                <w:sz w:val="24"/>
              </w:rPr>
              <w:t>recorded</w:t>
            </w:r>
          </w:p>
        </w:tc>
        <w:tc>
          <w:tcPr>
            <w:tcW w:w="560" w:type="dxa"/>
            <w:tcBorders>
              <w:right w:val="single" w:sz="8" w:space="0" w:color="auto"/>
            </w:tcBorders>
            <w:vAlign w:val="bottom"/>
          </w:tcPr>
          <w:p w14:paraId="4DD5A759" w14:textId="77777777" w:rsidR="00BE37C4" w:rsidRDefault="00BE37C4">
            <w:pPr>
              <w:spacing w:line="0" w:lineRule="atLeast"/>
              <w:jc w:val="right"/>
              <w:rPr>
                <w:rFonts w:ascii="Times New Roman" w:eastAsia="Times New Roman" w:hAnsi="Times New Roman"/>
                <w:sz w:val="24"/>
              </w:rPr>
            </w:pPr>
            <w:r>
              <w:rPr>
                <w:rFonts w:ascii="Times New Roman" w:eastAsia="Times New Roman" w:hAnsi="Times New Roman"/>
                <w:sz w:val="24"/>
              </w:rPr>
              <w:t>and</w:t>
            </w:r>
          </w:p>
        </w:tc>
        <w:tc>
          <w:tcPr>
            <w:tcW w:w="1720" w:type="dxa"/>
            <w:gridSpan w:val="2"/>
            <w:vAlign w:val="bottom"/>
          </w:tcPr>
          <w:p w14:paraId="1881E54A"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algorithms etc.</w:t>
            </w:r>
          </w:p>
        </w:tc>
        <w:tc>
          <w:tcPr>
            <w:tcW w:w="340" w:type="dxa"/>
            <w:vAlign w:val="bottom"/>
          </w:tcPr>
          <w:p w14:paraId="4A460732" w14:textId="77777777" w:rsidR="00BE37C4" w:rsidRDefault="00BE37C4">
            <w:pPr>
              <w:spacing w:line="0" w:lineRule="atLeast"/>
              <w:rPr>
                <w:rFonts w:ascii="Times New Roman" w:eastAsia="Times New Roman" w:hAnsi="Times New Roman"/>
                <w:sz w:val="24"/>
              </w:rPr>
            </w:pPr>
          </w:p>
        </w:tc>
        <w:tc>
          <w:tcPr>
            <w:tcW w:w="740" w:type="dxa"/>
            <w:tcBorders>
              <w:right w:val="single" w:sz="8" w:space="0" w:color="auto"/>
            </w:tcBorders>
            <w:vAlign w:val="bottom"/>
          </w:tcPr>
          <w:p w14:paraId="7B8EF5A8" w14:textId="77777777" w:rsidR="00BE37C4" w:rsidRDefault="00BE37C4">
            <w:pPr>
              <w:spacing w:line="0" w:lineRule="atLeast"/>
              <w:rPr>
                <w:rFonts w:ascii="Times New Roman" w:eastAsia="Times New Roman" w:hAnsi="Times New Roman"/>
                <w:sz w:val="24"/>
              </w:rPr>
            </w:pPr>
          </w:p>
        </w:tc>
      </w:tr>
      <w:tr w:rsidR="00BE37C4" w14:paraId="35C8E725" w14:textId="77777777">
        <w:trPr>
          <w:trHeight w:val="281"/>
        </w:trPr>
        <w:tc>
          <w:tcPr>
            <w:tcW w:w="820" w:type="dxa"/>
            <w:tcBorders>
              <w:left w:val="single" w:sz="8" w:space="0" w:color="auto"/>
              <w:bottom w:val="single" w:sz="8" w:space="0" w:color="auto"/>
              <w:right w:val="single" w:sz="8" w:space="0" w:color="auto"/>
            </w:tcBorders>
            <w:vAlign w:val="bottom"/>
          </w:tcPr>
          <w:p w14:paraId="7BD88481" w14:textId="77777777" w:rsidR="00BE37C4" w:rsidRDefault="00BE37C4">
            <w:pPr>
              <w:spacing w:line="0" w:lineRule="atLeast"/>
              <w:rPr>
                <w:rFonts w:ascii="Times New Roman" w:eastAsia="Times New Roman" w:hAnsi="Times New Roman"/>
                <w:sz w:val="24"/>
              </w:rPr>
            </w:pPr>
          </w:p>
        </w:tc>
        <w:tc>
          <w:tcPr>
            <w:tcW w:w="2440" w:type="dxa"/>
            <w:tcBorders>
              <w:bottom w:val="single" w:sz="8" w:space="0" w:color="auto"/>
              <w:right w:val="single" w:sz="8" w:space="0" w:color="auto"/>
            </w:tcBorders>
            <w:vAlign w:val="bottom"/>
          </w:tcPr>
          <w:p w14:paraId="3C6054FB" w14:textId="77777777" w:rsidR="00BE37C4" w:rsidRDefault="00BE37C4">
            <w:pPr>
              <w:spacing w:line="0" w:lineRule="atLeast"/>
              <w:rPr>
                <w:rFonts w:ascii="Times New Roman" w:eastAsia="Times New Roman" w:hAnsi="Times New Roman"/>
                <w:sz w:val="24"/>
              </w:rPr>
            </w:pPr>
          </w:p>
        </w:tc>
        <w:tc>
          <w:tcPr>
            <w:tcW w:w="1360" w:type="dxa"/>
            <w:gridSpan w:val="2"/>
            <w:tcBorders>
              <w:bottom w:val="single" w:sz="8" w:space="0" w:color="auto"/>
            </w:tcBorders>
            <w:vAlign w:val="bottom"/>
          </w:tcPr>
          <w:p w14:paraId="56A8EE6F" w14:textId="77777777" w:rsidR="00BE37C4" w:rsidRDefault="00BE37C4">
            <w:pPr>
              <w:spacing w:line="0" w:lineRule="atLeast"/>
              <w:ind w:left="80"/>
              <w:rPr>
                <w:rFonts w:ascii="Times New Roman" w:eastAsia="Times New Roman" w:hAnsi="Times New Roman"/>
                <w:sz w:val="24"/>
              </w:rPr>
            </w:pPr>
            <w:r>
              <w:rPr>
                <w:rFonts w:ascii="Times New Roman" w:eastAsia="Times New Roman" w:hAnsi="Times New Roman"/>
                <w:sz w:val="24"/>
              </w:rPr>
              <w:t>catalogued.</w:t>
            </w:r>
          </w:p>
        </w:tc>
        <w:tc>
          <w:tcPr>
            <w:tcW w:w="160" w:type="dxa"/>
            <w:tcBorders>
              <w:bottom w:val="single" w:sz="8" w:space="0" w:color="auto"/>
            </w:tcBorders>
            <w:vAlign w:val="bottom"/>
          </w:tcPr>
          <w:p w14:paraId="29CFFC94" w14:textId="77777777" w:rsidR="00BE37C4" w:rsidRDefault="00BE37C4">
            <w:pPr>
              <w:spacing w:line="0" w:lineRule="atLeast"/>
              <w:rPr>
                <w:rFonts w:ascii="Times New Roman" w:eastAsia="Times New Roman" w:hAnsi="Times New Roman"/>
                <w:sz w:val="24"/>
              </w:rPr>
            </w:pPr>
          </w:p>
        </w:tc>
        <w:tc>
          <w:tcPr>
            <w:tcW w:w="500" w:type="dxa"/>
            <w:tcBorders>
              <w:bottom w:val="single" w:sz="8" w:space="0" w:color="auto"/>
            </w:tcBorders>
            <w:vAlign w:val="bottom"/>
          </w:tcPr>
          <w:p w14:paraId="2B1994F4" w14:textId="77777777" w:rsidR="00BE37C4" w:rsidRDefault="00BE37C4">
            <w:pPr>
              <w:spacing w:line="0" w:lineRule="atLeast"/>
              <w:rPr>
                <w:rFonts w:ascii="Times New Roman" w:eastAsia="Times New Roman" w:hAnsi="Times New Roman"/>
                <w:sz w:val="24"/>
              </w:rPr>
            </w:pPr>
          </w:p>
        </w:tc>
        <w:tc>
          <w:tcPr>
            <w:tcW w:w="960" w:type="dxa"/>
            <w:tcBorders>
              <w:bottom w:val="single" w:sz="8" w:space="0" w:color="auto"/>
            </w:tcBorders>
            <w:vAlign w:val="bottom"/>
          </w:tcPr>
          <w:p w14:paraId="0F7430A8" w14:textId="77777777" w:rsidR="00BE37C4" w:rsidRDefault="00BE37C4">
            <w:pPr>
              <w:spacing w:line="0" w:lineRule="atLeast"/>
              <w:rPr>
                <w:rFonts w:ascii="Times New Roman" w:eastAsia="Times New Roman" w:hAnsi="Times New Roman"/>
                <w:sz w:val="24"/>
              </w:rPr>
            </w:pPr>
          </w:p>
        </w:tc>
        <w:tc>
          <w:tcPr>
            <w:tcW w:w="560" w:type="dxa"/>
            <w:tcBorders>
              <w:bottom w:val="single" w:sz="8" w:space="0" w:color="auto"/>
              <w:right w:val="single" w:sz="8" w:space="0" w:color="auto"/>
            </w:tcBorders>
            <w:vAlign w:val="bottom"/>
          </w:tcPr>
          <w:p w14:paraId="777B529A" w14:textId="77777777" w:rsidR="00BE37C4" w:rsidRDefault="00BE37C4">
            <w:pPr>
              <w:spacing w:line="0" w:lineRule="atLeast"/>
              <w:rPr>
                <w:rFonts w:ascii="Times New Roman" w:eastAsia="Times New Roman" w:hAnsi="Times New Roman"/>
                <w:sz w:val="24"/>
              </w:rPr>
            </w:pPr>
          </w:p>
        </w:tc>
        <w:tc>
          <w:tcPr>
            <w:tcW w:w="1100" w:type="dxa"/>
            <w:tcBorders>
              <w:bottom w:val="single" w:sz="8" w:space="0" w:color="auto"/>
            </w:tcBorders>
            <w:vAlign w:val="bottom"/>
          </w:tcPr>
          <w:p w14:paraId="511CD947" w14:textId="77777777" w:rsidR="00BE37C4" w:rsidRDefault="00BE37C4">
            <w:pPr>
              <w:spacing w:line="0" w:lineRule="atLeast"/>
              <w:rPr>
                <w:rFonts w:ascii="Times New Roman" w:eastAsia="Times New Roman" w:hAnsi="Times New Roman"/>
                <w:sz w:val="24"/>
              </w:rPr>
            </w:pPr>
          </w:p>
        </w:tc>
        <w:tc>
          <w:tcPr>
            <w:tcW w:w="620" w:type="dxa"/>
            <w:tcBorders>
              <w:bottom w:val="single" w:sz="8" w:space="0" w:color="auto"/>
            </w:tcBorders>
            <w:vAlign w:val="bottom"/>
          </w:tcPr>
          <w:p w14:paraId="5AC85208" w14:textId="77777777" w:rsidR="00BE37C4" w:rsidRDefault="00BE37C4">
            <w:pPr>
              <w:spacing w:line="0" w:lineRule="atLeast"/>
              <w:rPr>
                <w:rFonts w:ascii="Times New Roman" w:eastAsia="Times New Roman" w:hAnsi="Times New Roman"/>
                <w:sz w:val="24"/>
              </w:rPr>
            </w:pPr>
          </w:p>
        </w:tc>
        <w:tc>
          <w:tcPr>
            <w:tcW w:w="340" w:type="dxa"/>
            <w:tcBorders>
              <w:bottom w:val="single" w:sz="8" w:space="0" w:color="auto"/>
            </w:tcBorders>
            <w:vAlign w:val="bottom"/>
          </w:tcPr>
          <w:p w14:paraId="51FFE38F" w14:textId="77777777" w:rsidR="00BE37C4" w:rsidRDefault="00BE37C4">
            <w:pPr>
              <w:spacing w:line="0" w:lineRule="atLeast"/>
              <w:rPr>
                <w:rFonts w:ascii="Times New Roman" w:eastAsia="Times New Roman" w:hAnsi="Times New Roman"/>
                <w:sz w:val="24"/>
              </w:rPr>
            </w:pPr>
          </w:p>
        </w:tc>
        <w:tc>
          <w:tcPr>
            <w:tcW w:w="740" w:type="dxa"/>
            <w:tcBorders>
              <w:bottom w:val="single" w:sz="8" w:space="0" w:color="auto"/>
              <w:right w:val="single" w:sz="8" w:space="0" w:color="auto"/>
            </w:tcBorders>
            <w:vAlign w:val="bottom"/>
          </w:tcPr>
          <w:p w14:paraId="60C9B8F1" w14:textId="77777777" w:rsidR="00BE37C4" w:rsidRDefault="00BE37C4">
            <w:pPr>
              <w:spacing w:line="0" w:lineRule="atLeast"/>
              <w:rPr>
                <w:rFonts w:ascii="Times New Roman" w:eastAsia="Times New Roman" w:hAnsi="Times New Roman"/>
                <w:sz w:val="24"/>
              </w:rPr>
            </w:pPr>
          </w:p>
        </w:tc>
      </w:tr>
      <w:tr w:rsidR="00BE37C4" w14:paraId="4DA0AFE7" w14:textId="77777777">
        <w:trPr>
          <w:trHeight w:val="263"/>
        </w:trPr>
        <w:tc>
          <w:tcPr>
            <w:tcW w:w="820" w:type="dxa"/>
            <w:tcBorders>
              <w:left w:val="single" w:sz="8" w:space="0" w:color="auto"/>
              <w:right w:val="single" w:sz="8" w:space="0" w:color="auto"/>
            </w:tcBorders>
            <w:vAlign w:val="bottom"/>
          </w:tcPr>
          <w:p w14:paraId="77583800" w14:textId="77777777" w:rsidR="00BE37C4" w:rsidRDefault="00BE37C4">
            <w:pPr>
              <w:spacing w:line="263" w:lineRule="exact"/>
              <w:ind w:right="240"/>
              <w:jc w:val="right"/>
              <w:rPr>
                <w:rFonts w:ascii="Times New Roman" w:eastAsia="Times New Roman" w:hAnsi="Times New Roman"/>
                <w:sz w:val="24"/>
              </w:rPr>
            </w:pPr>
            <w:r>
              <w:rPr>
                <w:rFonts w:ascii="Times New Roman" w:eastAsia="Times New Roman" w:hAnsi="Times New Roman"/>
                <w:sz w:val="24"/>
              </w:rPr>
              <w:t>2</w:t>
            </w:r>
          </w:p>
        </w:tc>
        <w:tc>
          <w:tcPr>
            <w:tcW w:w="2440" w:type="dxa"/>
            <w:tcBorders>
              <w:right w:val="single" w:sz="8" w:space="0" w:color="auto"/>
            </w:tcBorders>
            <w:vAlign w:val="bottom"/>
          </w:tcPr>
          <w:p w14:paraId="0E6955BC" w14:textId="77777777" w:rsidR="00BE37C4" w:rsidRDefault="00BE37C4">
            <w:pPr>
              <w:spacing w:line="263" w:lineRule="exact"/>
              <w:jc w:val="center"/>
              <w:rPr>
                <w:rFonts w:ascii="Times New Roman" w:eastAsia="Times New Roman" w:hAnsi="Times New Roman"/>
                <w:w w:val="99"/>
                <w:sz w:val="24"/>
              </w:rPr>
            </w:pPr>
            <w:r>
              <w:rPr>
                <w:rFonts w:ascii="Times New Roman" w:eastAsia="Times New Roman" w:hAnsi="Times New Roman"/>
                <w:w w:val="99"/>
                <w:sz w:val="24"/>
              </w:rPr>
              <w:t>Comparative</w:t>
            </w:r>
          </w:p>
        </w:tc>
        <w:tc>
          <w:tcPr>
            <w:tcW w:w="3540" w:type="dxa"/>
            <w:gridSpan w:val="6"/>
            <w:tcBorders>
              <w:right w:val="single" w:sz="8" w:space="0" w:color="auto"/>
            </w:tcBorders>
            <w:vAlign w:val="bottom"/>
          </w:tcPr>
          <w:p w14:paraId="7A0AB8FA" w14:textId="77777777" w:rsidR="00BE37C4" w:rsidRDefault="00BE37C4">
            <w:pPr>
              <w:spacing w:line="263" w:lineRule="exact"/>
              <w:ind w:left="80"/>
              <w:rPr>
                <w:rFonts w:ascii="Times New Roman" w:eastAsia="Times New Roman" w:hAnsi="Times New Roman"/>
                <w:sz w:val="24"/>
              </w:rPr>
            </w:pPr>
            <w:r>
              <w:rPr>
                <w:rFonts w:ascii="Times New Roman" w:eastAsia="Times New Roman" w:hAnsi="Times New Roman"/>
                <w:sz w:val="24"/>
              </w:rPr>
              <w:t>Investigations where observations</w:t>
            </w:r>
          </w:p>
        </w:tc>
        <w:tc>
          <w:tcPr>
            <w:tcW w:w="1720" w:type="dxa"/>
            <w:gridSpan w:val="2"/>
            <w:vAlign w:val="bottom"/>
          </w:tcPr>
          <w:p w14:paraId="08674B0E" w14:textId="77777777" w:rsidR="00BE37C4" w:rsidRDefault="00BE37C4">
            <w:pPr>
              <w:spacing w:line="263" w:lineRule="exact"/>
              <w:ind w:left="100"/>
              <w:rPr>
                <w:rFonts w:ascii="Times New Roman" w:eastAsia="Times New Roman" w:hAnsi="Times New Roman"/>
                <w:sz w:val="24"/>
              </w:rPr>
            </w:pPr>
            <w:r>
              <w:rPr>
                <w:rFonts w:ascii="Times New Roman" w:eastAsia="Times New Roman" w:hAnsi="Times New Roman"/>
                <w:sz w:val="24"/>
              </w:rPr>
              <w:t>Comparison</w:t>
            </w:r>
          </w:p>
        </w:tc>
        <w:tc>
          <w:tcPr>
            <w:tcW w:w="340" w:type="dxa"/>
            <w:vAlign w:val="bottom"/>
          </w:tcPr>
          <w:p w14:paraId="7DB711DA" w14:textId="77777777" w:rsidR="00BE37C4" w:rsidRDefault="00BE37C4">
            <w:pPr>
              <w:spacing w:line="0" w:lineRule="atLeast"/>
              <w:rPr>
                <w:rFonts w:ascii="Times New Roman" w:eastAsia="Times New Roman" w:hAnsi="Times New Roman"/>
                <w:sz w:val="22"/>
              </w:rPr>
            </w:pPr>
          </w:p>
        </w:tc>
        <w:tc>
          <w:tcPr>
            <w:tcW w:w="740" w:type="dxa"/>
            <w:tcBorders>
              <w:right w:val="single" w:sz="8" w:space="0" w:color="auto"/>
            </w:tcBorders>
            <w:vAlign w:val="bottom"/>
          </w:tcPr>
          <w:p w14:paraId="7334DA1E" w14:textId="77777777" w:rsidR="00BE37C4" w:rsidRDefault="00BE37C4">
            <w:pPr>
              <w:spacing w:line="263" w:lineRule="exact"/>
              <w:jc w:val="right"/>
              <w:rPr>
                <w:rFonts w:ascii="Times New Roman" w:eastAsia="Times New Roman" w:hAnsi="Times New Roman"/>
                <w:sz w:val="24"/>
              </w:rPr>
            </w:pPr>
            <w:r>
              <w:rPr>
                <w:rFonts w:ascii="Times New Roman" w:eastAsia="Times New Roman" w:hAnsi="Times New Roman"/>
                <w:sz w:val="24"/>
              </w:rPr>
              <w:t>Based</w:t>
            </w:r>
          </w:p>
        </w:tc>
      </w:tr>
      <w:tr w:rsidR="00BE37C4" w14:paraId="3717AAF1" w14:textId="77777777">
        <w:trPr>
          <w:trHeight w:val="276"/>
        </w:trPr>
        <w:tc>
          <w:tcPr>
            <w:tcW w:w="820" w:type="dxa"/>
            <w:tcBorders>
              <w:left w:val="single" w:sz="8" w:space="0" w:color="auto"/>
              <w:right w:val="single" w:sz="8" w:space="0" w:color="auto"/>
            </w:tcBorders>
            <w:vAlign w:val="bottom"/>
          </w:tcPr>
          <w:p w14:paraId="28890643" w14:textId="77777777" w:rsidR="00BE37C4" w:rsidRDefault="00BE37C4">
            <w:pPr>
              <w:spacing w:line="0" w:lineRule="atLeast"/>
              <w:rPr>
                <w:rFonts w:ascii="Times New Roman" w:eastAsia="Times New Roman" w:hAnsi="Times New Roman"/>
                <w:sz w:val="24"/>
              </w:rPr>
            </w:pPr>
          </w:p>
        </w:tc>
        <w:tc>
          <w:tcPr>
            <w:tcW w:w="2440" w:type="dxa"/>
            <w:tcBorders>
              <w:right w:val="single" w:sz="8" w:space="0" w:color="auto"/>
            </w:tcBorders>
            <w:vAlign w:val="bottom"/>
          </w:tcPr>
          <w:p w14:paraId="2BC20DE9" w14:textId="77777777" w:rsidR="00BE37C4" w:rsidRDefault="00BE37C4">
            <w:pPr>
              <w:spacing w:line="0" w:lineRule="atLeast"/>
              <w:rPr>
                <w:rFonts w:ascii="Times New Roman" w:eastAsia="Times New Roman" w:hAnsi="Times New Roman"/>
                <w:sz w:val="24"/>
              </w:rPr>
            </w:pPr>
          </w:p>
        </w:tc>
        <w:tc>
          <w:tcPr>
            <w:tcW w:w="3540" w:type="dxa"/>
            <w:gridSpan w:val="6"/>
            <w:tcBorders>
              <w:right w:val="single" w:sz="8" w:space="0" w:color="auto"/>
            </w:tcBorders>
            <w:vAlign w:val="bottom"/>
          </w:tcPr>
          <w:p w14:paraId="4E9C67C1" w14:textId="77777777" w:rsidR="00BE37C4" w:rsidRDefault="00BE37C4">
            <w:pPr>
              <w:spacing w:line="0" w:lineRule="atLeast"/>
              <w:ind w:left="80"/>
              <w:rPr>
                <w:rFonts w:ascii="Times New Roman" w:eastAsia="Times New Roman" w:hAnsi="Times New Roman"/>
                <w:sz w:val="24"/>
              </w:rPr>
            </w:pPr>
            <w:r>
              <w:rPr>
                <w:rFonts w:ascii="Times New Roman" w:eastAsia="Times New Roman" w:hAnsi="Times New Roman"/>
                <w:sz w:val="24"/>
              </w:rPr>
              <w:t>are   made   that   compare   two</w:t>
            </w:r>
          </w:p>
        </w:tc>
        <w:tc>
          <w:tcPr>
            <w:tcW w:w="2800" w:type="dxa"/>
            <w:gridSpan w:val="4"/>
            <w:tcBorders>
              <w:right w:val="single" w:sz="8" w:space="0" w:color="auto"/>
            </w:tcBorders>
            <w:vAlign w:val="bottom"/>
          </w:tcPr>
          <w:p w14:paraId="61453539"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Projects (Algorithm based,</w:t>
            </w:r>
          </w:p>
        </w:tc>
      </w:tr>
      <w:tr w:rsidR="00BE37C4" w14:paraId="795F985A" w14:textId="77777777">
        <w:trPr>
          <w:trHeight w:val="281"/>
        </w:trPr>
        <w:tc>
          <w:tcPr>
            <w:tcW w:w="820" w:type="dxa"/>
            <w:tcBorders>
              <w:left w:val="single" w:sz="8" w:space="0" w:color="auto"/>
              <w:bottom w:val="single" w:sz="8" w:space="0" w:color="auto"/>
              <w:right w:val="single" w:sz="8" w:space="0" w:color="auto"/>
            </w:tcBorders>
            <w:vAlign w:val="bottom"/>
          </w:tcPr>
          <w:p w14:paraId="2205B439" w14:textId="77777777" w:rsidR="00BE37C4" w:rsidRDefault="00BE37C4">
            <w:pPr>
              <w:spacing w:line="0" w:lineRule="atLeast"/>
              <w:rPr>
                <w:rFonts w:ascii="Times New Roman" w:eastAsia="Times New Roman" w:hAnsi="Times New Roman"/>
                <w:sz w:val="24"/>
              </w:rPr>
            </w:pPr>
          </w:p>
        </w:tc>
        <w:tc>
          <w:tcPr>
            <w:tcW w:w="2440" w:type="dxa"/>
            <w:tcBorders>
              <w:bottom w:val="single" w:sz="8" w:space="0" w:color="auto"/>
              <w:right w:val="single" w:sz="8" w:space="0" w:color="auto"/>
            </w:tcBorders>
            <w:vAlign w:val="bottom"/>
          </w:tcPr>
          <w:p w14:paraId="4FDFABEC" w14:textId="77777777" w:rsidR="00BE37C4" w:rsidRDefault="00BE37C4">
            <w:pPr>
              <w:spacing w:line="0" w:lineRule="atLeast"/>
              <w:rPr>
                <w:rFonts w:ascii="Times New Roman" w:eastAsia="Times New Roman" w:hAnsi="Times New Roman"/>
                <w:sz w:val="24"/>
              </w:rPr>
            </w:pPr>
          </w:p>
        </w:tc>
        <w:tc>
          <w:tcPr>
            <w:tcW w:w="2980" w:type="dxa"/>
            <w:gridSpan w:val="5"/>
            <w:tcBorders>
              <w:bottom w:val="single" w:sz="8" w:space="0" w:color="auto"/>
            </w:tcBorders>
            <w:vAlign w:val="bottom"/>
          </w:tcPr>
          <w:p w14:paraId="52D365EF" w14:textId="77777777" w:rsidR="00BE37C4" w:rsidRDefault="00BE37C4">
            <w:pPr>
              <w:spacing w:line="0" w:lineRule="atLeast"/>
              <w:ind w:left="80"/>
              <w:rPr>
                <w:rFonts w:ascii="Times New Roman" w:eastAsia="Times New Roman" w:hAnsi="Times New Roman"/>
                <w:sz w:val="24"/>
              </w:rPr>
            </w:pPr>
            <w:r>
              <w:rPr>
                <w:rFonts w:ascii="Times New Roman" w:eastAsia="Times New Roman" w:hAnsi="Times New Roman"/>
                <w:sz w:val="24"/>
              </w:rPr>
              <w:t xml:space="preserve">objects or </w:t>
            </w:r>
            <w:r w:rsidR="00AD67DD">
              <w:rPr>
                <w:rFonts w:ascii="Times New Roman" w:eastAsia="Times New Roman" w:hAnsi="Times New Roman"/>
                <w:sz w:val="24"/>
              </w:rPr>
              <w:t>phenomena</w:t>
            </w:r>
            <w:r>
              <w:rPr>
                <w:rFonts w:ascii="Times New Roman" w:eastAsia="Times New Roman" w:hAnsi="Times New Roman"/>
                <w:sz w:val="24"/>
              </w:rPr>
              <w:t>.</w:t>
            </w:r>
          </w:p>
        </w:tc>
        <w:tc>
          <w:tcPr>
            <w:tcW w:w="560" w:type="dxa"/>
            <w:tcBorders>
              <w:bottom w:val="single" w:sz="8" w:space="0" w:color="auto"/>
              <w:right w:val="single" w:sz="8" w:space="0" w:color="auto"/>
            </w:tcBorders>
            <w:vAlign w:val="bottom"/>
          </w:tcPr>
          <w:p w14:paraId="12FA5C91" w14:textId="77777777" w:rsidR="00BE37C4" w:rsidRDefault="00BE37C4">
            <w:pPr>
              <w:spacing w:line="0" w:lineRule="atLeast"/>
              <w:rPr>
                <w:rFonts w:ascii="Times New Roman" w:eastAsia="Times New Roman" w:hAnsi="Times New Roman"/>
                <w:sz w:val="24"/>
              </w:rPr>
            </w:pPr>
          </w:p>
        </w:tc>
        <w:tc>
          <w:tcPr>
            <w:tcW w:w="2060" w:type="dxa"/>
            <w:gridSpan w:val="3"/>
            <w:tcBorders>
              <w:bottom w:val="single" w:sz="8" w:space="0" w:color="auto"/>
            </w:tcBorders>
            <w:vAlign w:val="bottom"/>
          </w:tcPr>
          <w:p w14:paraId="29BDD8E1"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System based etc.)</w:t>
            </w:r>
          </w:p>
        </w:tc>
        <w:tc>
          <w:tcPr>
            <w:tcW w:w="740" w:type="dxa"/>
            <w:tcBorders>
              <w:bottom w:val="single" w:sz="8" w:space="0" w:color="auto"/>
              <w:right w:val="single" w:sz="8" w:space="0" w:color="auto"/>
            </w:tcBorders>
            <w:vAlign w:val="bottom"/>
          </w:tcPr>
          <w:p w14:paraId="7335FE09" w14:textId="77777777" w:rsidR="00BE37C4" w:rsidRDefault="00BE37C4">
            <w:pPr>
              <w:spacing w:line="0" w:lineRule="atLeast"/>
              <w:rPr>
                <w:rFonts w:ascii="Times New Roman" w:eastAsia="Times New Roman" w:hAnsi="Times New Roman"/>
                <w:sz w:val="24"/>
              </w:rPr>
            </w:pPr>
          </w:p>
        </w:tc>
      </w:tr>
      <w:tr w:rsidR="00BE37C4" w14:paraId="24626CAF" w14:textId="77777777">
        <w:trPr>
          <w:trHeight w:val="261"/>
        </w:trPr>
        <w:tc>
          <w:tcPr>
            <w:tcW w:w="820" w:type="dxa"/>
            <w:tcBorders>
              <w:left w:val="single" w:sz="8" w:space="0" w:color="auto"/>
              <w:right w:val="single" w:sz="8" w:space="0" w:color="auto"/>
            </w:tcBorders>
            <w:vAlign w:val="bottom"/>
          </w:tcPr>
          <w:p w14:paraId="6364A2EA" w14:textId="77777777" w:rsidR="00BE37C4" w:rsidRDefault="00BE37C4">
            <w:pPr>
              <w:spacing w:line="260" w:lineRule="exact"/>
              <w:ind w:right="240"/>
              <w:jc w:val="right"/>
              <w:rPr>
                <w:rFonts w:ascii="Times New Roman" w:eastAsia="Times New Roman" w:hAnsi="Times New Roman"/>
                <w:sz w:val="24"/>
              </w:rPr>
            </w:pPr>
            <w:r>
              <w:rPr>
                <w:rFonts w:ascii="Times New Roman" w:eastAsia="Times New Roman" w:hAnsi="Times New Roman"/>
                <w:sz w:val="24"/>
              </w:rPr>
              <w:t>3</w:t>
            </w:r>
          </w:p>
        </w:tc>
        <w:tc>
          <w:tcPr>
            <w:tcW w:w="2440" w:type="dxa"/>
            <w:tcBorders>
              <w:right w:val="single" w:sz="8" w:space="0" w:color="auto"/>
            </w:tcBorders>
            <w:vAlign w:val="bottom"/>
          </w:tcPr>
          <w:p w14:paraId="26CACC57" w14:textId="77777777" w:rsidR="00BE37C4" w:rsidRDefault="00BE37C4">
            <w:pPr>
              <w:spacing w:line="260" w:lineRule="exact"/>
              <w:jc w:val="center"/>
              <w:rPr>
                <w:rFonts w:ascii="Times New Roman" w:eastAsia="Times New Roman" w:hAnsi="Times New Roman"/>
                <w:w w:val="98"/>
                <w:sz w:val="24"/>
              </w:rPr>
            </w:pPr>
            <w:r>
              <w:rPr>
                <w:rFonts w:ascii="Times New Roman" w:eastAsia="Times New Roman" w:hAnsi="Times New Roman"/>
                <w:w w:val="98"/>
                <w:sz w:val="24"/>
              </w:rPr>
              <w:t>Experimental</w:t>
            </w:r>
          </w:p>
        </w:tc>
        <w:tc>
          <w:tcPr>
            <w:tcW w:w="460" w:type="dxa"/>
            <w:vAlign w:val="bottom"/>
          </w:tcPr>
          <w:p w14:paraId="4D0DFD92" w14:textId="77777777" w:rsidR="00BE37C4" w:rsidRDefault="00BE37C4">
            <w:pPr>
              <w:spacing w:line="260" w:lineRule="exact"/>
              <w:ind w:left="80"/>
              <w:rPr>
                <w:rFonts w:ascii="Times New Roman" w:eastAsia="Times New Roman" w:hAnsi="Times New Roman"/>
                <w:sz w:val="24"/>
              </w:rPr>
            </w:pPr>
            <w:r>
              <w:rPr>
                <w:rFonts w:ascii="Times New Roman" w:eastAsia="Times New Roman" w:hAnsi="Times New Roman"/>
                <w:sz w:val="24"/>
              </w:rPr>
              <w:t>An</w:t>
            </w:r>
          </w:p>
        </w:tc>
        <w:tc>
          <w:tcPr>
            <w:tcW w:w="1060" w:type="dxa"/>
            <w:gridSpan w:val="2"/>
            <w:vAlign w:val="bottom"/>
          </w:tcPr>
          <w:p w14:paraId="2CC5AD52" w14:textId="77777777" w:rsidR="00BE37C4" w:rsidRDefault="00BE37C4">
            <w:pPr>
              <w:spacing w:line="260" w:lineRule="exact"/>
              <w:ind w:left="80"/>
              <w:rPr>
                <w:rFonts w:ascii="Times New Roman" w:eastAsia="Times New Roman" w:hAnsi="Times New Roman"/>
                <w:sz w:val="24"/>
              </w:rPr>
            </w:pPr>
            <w:r>
              <w:rPr>
                <w:rFonts w:ascii="Times New Roman" w:eastAsia="Times New Roman" w:hAnsi="Times New Roman"/>
                <w:sz w:val="24"/>
              </w:rPr>
              <w:t>organized</w:t>
            </w:r>
          </w:p>
        </w:tc>
        <w:tc>
          <w:tcPr>
            <w:tcW w:w="1460" w:type="dxa"/>
            <w:gridSpan w:val="2"/>
            <w:vAlign w:val="bottom"/>
          </w:tcPr>
          <w:p w14:paraId="3696F01E" w14:textId="77777777" w:rsidR="00BE37C4" w:rsidRDefault="00BE37C4">
            <w:pPr>
              <w:spacing w:line="260" w:lineRule="exact"/>
              <w:ind w:left="140"/>
              <w:rPr>
                <w:rFonts w:ascii="Times New Roman" w:eastAsia="Times New Roman" w:hAnsi="Times New Roman"/>
                <w:sz w:val="24"/>
              </w:rPr>
            </w:pPr>
            <w:r>
              <w:rPr>
                <w:rFonts w:ascii="Times New Roman" w:eastAsia="Times New Roman" w:hAnsi="Times New Roman"/>
                <w:sz w:val="24"/>
              </w:rPr>
              <w:t>investigation</w:t>
            </w:r>
          </w:p>
        </w:tc>
        <w:tc>
          <w:tcPr>
            <w:tcW w:w="560" w:type="dxa"/>
            <w:tcBorders>
              <w:right w:val="single" w:sz="8" w:space="0" w:color="auto"/>
            </w:tcBorders>
            <w:vAlign w:val="bottom"/>
          </w:tcPr>
          <w:p w14:paraId="578673C2" w14:textId="77777777" w:rsidR="00BE37C4" w:rsidRDefault="00BE37C4">
            <w:pPr>
              <w:spacing w:line="260" w:lineRule="exact"/>
              <w:jc w:val="right"/>
              <w:rPr>
                <w:rFonts w:ascii="Times New Roman" w:eastAsia="Times New Roman" w:hAnsi="Times New Roman"/>
                <w:sz w:val="24"/>
              </w:rPr>
            </w:pPr>
            <w:r>
              <w:rPr>
                <w:rFonts w:ascii="Times New Roman" w:eastAsia="Times New Roman" w:hAnsi="Times New Roman"/>
                <w:sz w:val="24"/>
              </w:rPr>
              <w:t>that</w:t>
            </w:r>
          </w:p>
        </w:tc>
        <w:tc>
          <w:tcPr>
            <w:tcW w:w="1100" w:type="dxa"/>
            <w:vAlign w:val="bottom"/>
          </w:tcPr>
          <w:p w14:paraId="5C13B08B" w14:textId="77777777" w:rsidR="00BE37C4" w:rsidRDefault="00BE37C4">
            <w:pPr>
              <w:spacing w:line="260" w:lineRule="exact"/>
              <w:ind w:left="100"/>
              <w:rPr>
                <w:rFonts w:ascii="Times New Roman" w:eastAsia="Times New Roman" w:hAnsi="Times New Roman"/>
                <w:sz w:val="24"/>
              </w:rPr>
            </w:pPr>
            <w:r>
              <w:rPr>
                <w:rFonts w:ascii="Times New Roman" w:eastAsia="Times New Roman" w:hAnsi="Times New Roman"/>
                <w:sz w:val="24"/>
              </w:rPr>
              <w:t>Machine</w:t>
            </w:r>
          </w:p>
        </w:tc>
        <w:tc>
          <w:tcPr>
            <w:tcW w:w="960" w:type="dxa"/>
            <w:gridSpan w:val="2"/>
            <w:vAlign w:val="bottom"/>
          </w:tcPr>
          <w:p w14:paraId="7A68A0E1" w14:textId="77777777" w:rsidR="00BE37C4" w:rsidRDefault="00BE37C4">
            <w:pPr>
              <w:spacing w:line="260" w:lineRule="exact"/>
              <w:rPr>
                <w:rFonts w:ascii="Times New Roman" w:eastAsia="Times New Roman" w:hAnsi="Times New Roman"/>
                <w:sz w:val="24"/>
              </w:rPr>
            </w:pPr>
            <w:r>
              <w:rPr>
                <w:rFonts w:ascii="Times New Roman" w:eastAsia="Times New Roman" w:hAnsi="Times New Roman"/>
                <w:sz w:val="24"/>
              </w:rPr>
              <w:t>Learning,</w:t>
            </w:r>
          </w:p>
        </w:tc>
        <w:tc>
          <w:tcPr>
            <w:tcW w:w="740" w:type="dxa"/>
            <w:tcBorders>
              <w:right w:val="single" w:sz="8" w:space="0" w:color="auto"/>
            </w:tcBorders>
            <w:vAlign w:val="bottom"/>
          </w:tcPr>
          <w:p w14:paraId="1AF0D685" w14:textId="77777777" w:rsidR="00BE37C4" w:rsidRDefault="00BE37C4">
            <w:pPr>
              <w:spacing w:line="260" w:lineRule="exact"/>
              <w:jc w:val="right"/>
              <w:rPr>
                <w:rFonts w:ascii="Times New Roman" w:eastAsia="Times New Roman" w:hAnsi="Times New Roman"/>
                <w:sz w:val="24"/>
              </w:rPr>
            </w:pPr>
            <w:r>
              <w:rPr>
                <w:rFonts w:ascii="Times New Roman" w:eastAsia="Times New Roman" w:hAnsi="Times New Roman"/>
                <w:sz w:val="24"/>
              </w:rPr>
              <w:t>Deep</w:t>
            </w:r>
          </w:p>
        </w:tc>
      </w:tr>
      <w:tr w:rsidR="00BE37C4" w14:paraId="0F3AB434" w14:textId="77777777">
        <w:trPr>
          <w:trHeight w:val="276"/>
        </w:trPr>
        <w:tc>
          <w:tcPr>
            <w:tcW w:w="820" w:type="dxa"/>
            <w:tcBorders>
              <w:left w:val="single" w:sz="8" w:space="0" w:color="auto"/>
              <w:right w:val="single" w:sz="8" w:space="0" w:color="auto"/>
            </w:tcBorders>
            <w:vAlign w:val="bottom"/>
          </w:tcPr>
          <w:p w14:paraId="6EF02A2C" w14:textId="77777777" w:rsidR="00BE37C4" w:rsidRDefault="00BE37C4">
            <w:pPr>
              <w:spacing w:line="0" w:lineRule="atLeast"/>
              <w:rPr>
                <w:rFonts w:ascii="Times New Roman" w:eastAsia="Times New Roman" w:hAnsi="Times New Roman"/>
                <w:sz w:val="24"/>
              </w:rPr>
            </w:pPr>
          </w:p>
        </w:tc>
        <w:tc>
          <w:tcPr>
            <w:tcW w:w="2440" w:type="dxa"/>
            <w:tcBorders>
              <w:right w:val="single" w:sz="8" w:space="0" w:color="auto"/>
            </w:tcBorders>
            <w:vAlign w:val="bottom"/>
          </w:tcPr>
          <w:p w14:paraId="0E8EC775" w14:textId="77777777" w:rsidR="00BE37C4" w:rsidRDefault="00BE37C4">
            <w:pPr>
              <w:spacing w:line="0" w:lineRule="atLeast"/>
              <w:rPr>
                <w:rFonts w:ascii="Times New Roman" w:eastAsia="Times New Roman" w:hAnsi="Times New Roman"/>
                <w:sz w:val="24"/>
              </w:rPr>
            </w:pPr>
          </w:p>
        </w:tc>
        <w:tc>
          <w:tcPr>
            <w:tcW w:w="3540" w:type="dxa"/>
            <w:gridSpan w:val="6"/>
            <w:tcBorders>
              <w:right w:val="single" w:sz="8" w:space="0" w:color="auto"/>
            </w:tcBorders>
            <w:vAlign w:val="bottom"/>
          </w:tcPr>
          <w:p w14:paraId="16869585" w14:textId="77777777" w:rsidR="00BE37C4" w:rsidRDefault="00BE37C4">
            <w:pPr>
              <w:spacing w:line="0" w:lineRule="atLeast"/>
              <w:ind w:left="80"/>
              <w:rPr>
                <w:rFonts w:ascii="Times New Roman" w:eastAsia="Times New Roman" w:hAnsi="Times New Roman"/>
                <w:sz w:val="24"/>
              </w:rPr>
            </w:pPr>
            <w:r>
              <w:rPr>
                <w:rFonts w:ascii="Times New Roman" w:eastAsia="Times New Roman" w:hAnsi="Times New Roman"/>
                <w:sz w:val="24"/>
              </w:rPr>
              <w:t>includes  a  control  group  and  is</w:t>
            </w:r>
          </w:p>
        </w:tc>
        <w:tc>
          <w:tcPr>
            <w:tcW w:w="1100" w:type="dxa"/>
            <w:vAlign w:val="bottom"/>
          </w:tcPr>
          <w:p w14:paraId="4422C3C4"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Learning</w:t>
            </w:r>
          </w:p>
        </w:tc>
        <w:tc>
          <w:tcPr>
            <w:tcW w:w="620" w:type="dxa"/>
            <w:vAlign w:val="bottom"/>
          </w:tcPr>
          <w:p w14:paraId="04BD15BE" w14:textId="77777777" w:rsidR="00BE37C4" w:rsidRDefault="00BE37C4">
            <w:pPr>
              <w:spacing w:line="0" w:lineRule="atLeast"/>
              <w:ind w:left="180"/>
              <w:rPr>
                <w:rFonts w:ascii="Times New Roman" w:eastAsia="Times New Roman" w:hAnsi="Times New Roman"/>
                <w:sz w:val="24"/>
              </w:rPr>
            </w:pPr>
            <w:r>
              <w:rPr>
                <w:rFonts w:ascii="Times New Roman" w:eastAsia="Times New Roman" w:hAnsi="Times New Roman"/>
                <w:sz w:val="24"/>
              </w:rPr>
              <w:t>or</w:t>
            </w:r>
          </w:p>
        </w:tc>
        <w:tc>
          <w:tcPr>
            <w:tcW w:w="1080" w:type="dxa"/>
            <w:gridSpan w:val="2"/>
            <w:tcBorders>
              <w:right w:val="single" w:sz="8" w:space="0" w:color="auto"/>
            </w:tcBorders>
            <w:vAlign w:val="bottom"/>
          </w:tcPr>
          <w:p w14:paraId="64F7BDD6" w14:textId="77777777" w:rsidR="00BE37C4" w:rsidRDefault="00BE37C4">
            <w:pPr>
              <w:spacing w:line="0" w:lineRule="atLeast"/>
              <w:jc w:val="right"/>
              <w:rPr>
                <w:rFonts w:ascii="Times New Roman" w:eastAsia="Times New Roman" w:hAnsi="Times New Roman"/>
                <w:sz w:val="24"/>
              </w:rPr>
            </w:pPr>
            <w:r>
              <w:rPr>
                <w:rFonts w:ascii="Times New Roman" w:eastAsia="Times New Roman" w:hAnsi="Times New Roman"/>
                <w:sz w:val="24"/>
              </w:rPr>
              <w:t>Artificial</w:t>
            </w:r>
          </w:p>
        </w:tc>
      </w:tr>
      <w:tr w:rsidR="00BE37C4" w14:paraId="268D3977" w14:textId="77777777">
        <w:trPr>
          <w:trHeight w:val="276"/>
        </w:trPr>
        <w:tc>
          <w:tcPr>
            <w:tcW w:w="820" w:type="dxa"/>
            <w:tcBorders>
              <w:left w:val="single" w:sz="8" w:space="0" w:color="auto"/>
              <w:right w:val="single" w:sz="8" w:space="0" w:color="auto"/>
            </w:tcBorders>
            <w:vAlign w:val="bottom"/>
          </w:tcPr>
          <w:p w14:paraId="5A1FF339" w14:textId="77777777" w:rsidR="00BE37C4" w:rsidRDefault="00BE37C4">
            <w:pPr>
              <w:spacing w:line="0" w:lineRule="atLeast"/>
              <w:rPr>
                <w:rFonts w:ascii="Times New Roman" w:eastAsia="Times New Roman" w:hAnsi="Times New Roman"/>
                <w:sz w:val="24"/>
              </w:rPr>
            </w:pPr>
          </w:p>
        </w:tc>
        <w:tc>
          <w:tcPr>
            <w:tcW w:w="2440" w:type="dxa"/>
            <w:tcBorders>
              <w:right w:val="single" w:sz="8" w:space="0" w:color="auto"/>
            </w:tcBorders>
            <w:vAlign w:val="bottom"/>
          </w:tcPr>
          <w:p w14:paraId="16C2C4BA" w14:textId="77777777" w:rsidR="00BE37C4" w:rsidRDefault="00BE37C4">
            <w:pPr>
              <w:spacing w:line="0" w:lineRule="atLeast"/>
              <w:rPr>
                <w:rFonts w:ascii="Times New Roman" w:eastAsia="Times New Roman" w:hAnsi="Times New Roman"/>
                <w:sz w:val="24"/>
              </w:rPr>
            </w:pPr>
          </w:p>
        </w:tc>
        <w:tc>
          <w:tcPr>
            <w:tcW w:w="3540" w:type="dxa"/>
            <w:gridSpan w:val="6"/>
            <w:tcBorders>
              <w:right w:val="single" w:sz="8" w:space="0" w:color="auto"/>
            </w:tcBorders>
            <w:vAlign w:val="bottom"/>
          </w:tcPr>
          <w:p w14:paraId="4901C014" w14:textId="77777777" w:rsidR="00BE37C4" w:rsidRDefault="00BE37C4">
            <w:pPr>
              <w:spacing w:line="0" w:lineRule="atLeast"/>
              <w:ind w:left="80"/>
              <w:rPr>
                <w:rFonts w:ascii="Times New Roman" w:eastAsia="Times New Roman" w:hAnsi="Times New Roman"/>
                <w:sz w:val="24"/>
              </w:rPr>
            </w:pPr>
            <w:r>
              <w:rPr>
                <w:rFonts w:ascii="Times New Roman" w:eastAsia="Times New Roman" w:hAnsi="Times New Roman"/>
                <w:sz w:val="24"/>
              </w:rPr>
              <w:t>designed  to  test  the  hypothesis,</w:t>
            </w:r>
          </w:p>
        </w:tc>
        <w:tc>
          <w:tcPr>
            <w:tcW w:w="2800" w:type="dxa"/>
            <w:gridSpan w:val="4"/>
            <w:tcBorders>
              <w:right w:val="single" w:sz="8" w:space="0" w:color="auto"/>
            </w:tcBorders>
            <w:vAlign w:val="bottom"/>
          </w:tcPr>
          <w:p w14:paraId="6332950F"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Intelligence based Projects</w:t>
            </w:r>
          </w:p>
        </w:tc>
      </w:tr>
      <w:tr w:rsidR="00BE37C4" w14:paraId="47E0454F" w14:textId="77777777">
        <w:trPr>
          <w:trHeight w:val="276"/>
        </w:trPr>
        <w:tc>
          <w:tcPr>
            <w:tcW w:w="820" w:type="dxa"/>
            <w:tcBorders>
              <w:left w:val="single" w:sz="8" w:space="0" w:color="auto"/>
              <w:right w:val="single" w:sz="8" w:space="0" w:color="auto"/>
            </w:tcBorders>
            <w:vAlign w:val="bottom"/>
          </w:tcPr>
          <w:p w14:paraId="12E25BFB" w14:textId="77777777" w:rsidR="00BE37C4" w:rsidRDefault="00BE37C4">
            <w:pPr>
              <w:spacing w:line="0" w:lineRule="atLeast"/>
              <w:rPr>
                <w:rFonts w:ascii="Times New Roman" w:eastAsia="Times New Roman" w:hAnsi="Times New Roman"/>
                <w:sz w:val="24"/>
              </w:rPr>
            </w:pPr>
          </w:p>
        </w:tc>
        <w:tc>
          <w:tcPr>
            <w:tcW w:w="2440" w:type="dxa"/>
            <w:tcBorders>
              <w:right w:val="single" w:sz="8" w:space="0" w:color="auto"/>
            </w:tcBorders>
            <w:vAlign w:val="bottom"/>
          </w:tcPr>
          <w:p w14:paraId="10EF662E" w14:textId="77777777" w:rsidR="00BE37C4" w:rsidRDefault="00BE37C4">
            <w:pPr>
              <w:spacing w:line="0" w:lineRule="atLeast"/>
              <w:rPr>
                <w:rFonts w:ascii="Times New Roman" w:eastAsia="Times New Roman" w:hAnsi="Times New Roman"/>
                <w:sz w:val="24"/>
              </w:rPr>
            </w:pPr>
          </w:p>
        </w:tc>
        <w:tc>
          <w:tcPr>
            <w:tcW w:w="1360" w:type="dxa"/>
            <w:gridSpan w:val="2"/>
            <w:vAlign w:val="bottom"/>
          </w:tcPr>
          <w:p w14:paraId="4B2FBCD1" w14:textId="77777777" w:rsidR="00BE37C4" w:rsidRDefault="00BE37C4">
            <w:pPr>
              <w:spacing w:line="0" w:lineRule="atLeast"/>
              <w:ind w:left="80"/>
              <w:rPr>
                <w:rFonts w:ascii="Times New Roman" w:eastAsia="Times New Roman" w:hAnsi="Times New Roman"/>
                <w:sz w:val="24"/>
              </w:rPr>
            </w:pPr>
            <w:r>
              <w:rPr>
                <w:rFonts w:ascii="Times New Roman" w:eastAsia="Times New Roman" w:hAnsi="Times New Roman"/>
                <w:sz w:val="24"/>
              </w:rPr>
              <w:t>includes</w:t>
            </w:r>
          </w:p>
        </w:tc>
        <w:tc>
          <w:tcPr>
            <w:tcW w:w="1620" w:type="dxa"/>
            <w:gridSpan w:val="3"/>
            <w:vAlign w:val="bottom"/>
          </w:tcPr>
          <w:p w14:paraId="016B6A0F" w14:textId="77777777" w:rsidR="00BE37C4" w:rsidRDefault="00BE37C4">
            <w:pPr>
              <w:spacing w:line="0" w:lineRule="atLeast"/>
              <w:ind w:left="40"/>
              <w:rPr>
                <w:rFonts w:ascii="Times New Roman" w:eastAsia="Times New Roman" w:hAnsi="Times New Roman"/>
                <w:sz w:val="24"/>
              </w:rPr>
            </w:pPr>
            <w:r>
              <w:rPr>
                <w:rFonts w:ascii="Times New Roman" w:eastAsia="Times New Roman" w:hAnsi="Times New Roman"/>
                <w:sz w:val="24"/>
              </w:rPr>
              <w:t>independent</w:t>
            </w:r>
          </w:p>
        </w:tc>
        <w:tc>
          <w:tcPr>
            <w:tcW w:w="560" w:type="dxa"/>
            <w:tcBorders>
              <w:right w:val="single" w:sz="8" w:space="0" w:color="auto"/>
            </w:tcBorders>
            <w:vAlign w:val="bottom"/>
          </w:tcPr>
          <w:p w14:paraId="10D0638B" w14:textId="77777777" w:rsidR="00BE37C4" w:rsidRDefault="00BE37C4">
            <w:pPr>
              <w:spacing w:line="0" w:lineRule="atLeast"/>
              <w:jc w:val="right"/>
              <w:rPr>
                <w:rFonts w:ascii="Times New Roman" w:eastAsia="Times New Roman" w:hAnsi="Times New Roman"/>
                <w:sz w:val="24"/>
              </w:rPr>
            </w:pPr>
            <w:r>
              <w:rPr>
                <w:rFonts w:ascii="Times New Roman" w:eastAsia="Times New Roman" w:hAnsi="Times New Roman"/>
                <w:sz w:val="24"/>
              </w:rPr>
              <w:t>and</w:t>
            </w:r>
          </w:p>
        </w:tc>
        <w:tc>
          <w:tcPr>
            <w:tcW w:w="1100" w:type="dxa"/>
            <w:vAlign w:val="bottom"/>
          </w:tcPr>
          <w:p w14:paraId="258797C7"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etc.</w:t>
            </w:r>
          </w:p>
        </w:tc>
        <w:tc>
          <w:tcPr>
            <w:tcW w:w="620" w:type="dxa"/>
            <w:vAlign w:val="bottom"/>
          </w:tcPr>
          <w:p w14:paraId="5DD668D2" w14:textId="77777777" w:rsidR="00BE37C4" w:rsidRDefault="00BE37C4">
            <w:pPr>
              <w:spacing w:line="0" w:lineRule="atLeast"/>
              <w:rPr>
                <w:rFonts w:ascii="Times New Roman" w:eastAsia="Times New Roman" w:hAnsi="Times New Roman"/>
                <w:sz w:val="24"/>
              </w:rPr>
            </w:pPr>
          </w:p>
        </w:tc>
        <w:tc>
          <w:tcPr>
            <w:tcW w:w="340" w:type="dxa"/>
            <w:vAlign w:val="bottom"/>
          </w:tcPr>
          <w:p w14:paraId="05803957" w14:textId="77777777" w:rsidR="00BE37C4" w:rsidRDefault="00BE37C4">
            <w:pPr>
              <w:spacing w:line="0" w:lineRule="atLeast"/>
              <w:rPr>
                <w:rFonts w:ascii="Times New Roman" w:eastAsia="Times New Roman" w:hAnsi="Times New Roman"/>
                <w:sz w:val="24"/>
              </w:rPr>
            </w:pPr>
          </w:p>
        </w:tc>
        <w:tc>
          <w:tcPr>
            <w:tcW w:w="740" w:type="dxa"/>
            <w:tcBorders>
              <w:right w:val="single" w:sz="8" w:space="0" w:color="auto"/>
            </w:tcBorders>
            <w:vAlign w:val="bottom"/>
          </w:tcPr>
          <w:p w14:paraId="23246FC3" w14:textId="77777777" w:rsidR="00BE37C4" w:rsidRDefault="00BE37C4">
            <w:pPr>
              <w:spacing w:line="0" w:lineRule="atLeast"/>
              <w:rPr>
                <w:rFonts w:ascii="Times New Roman" w:eastAsia="Times New Roman" w:hAnsi="Times New Roman"/>
                <w:sz w:val="24"/>
              </w:rPr>
            </w:pPr>
          </w:p>
        </w:tc>
      </w:tr>
      <w:tr w:rsidR="00BE37C4" w14:paraId="1D89EBC9" w14:textId="77777777">
        <w:trPr>
          <w:trHeight w:val="281"/>
        </w:trPr>
        <w:tc>
          <w:tcPr>
            <w:tcW w:w="820" w:type="dxa"/>
            <w:tcBorders>
              <w:left w:val="single" w:sz="8" w:space="0" w:color="auto"/>
              <w:bottom w:val="single" w:sz="8" w:space="0" w:color="auto"/>
              <w:right w:val="single" w:sz="8" w:space="0" w:color="auto"/>
            </w:tcBorders>
            <w:vAlign w:val="bottom"/>
          </w:tcPr>
          <w:p w14:paraId="01CFCDC1" w14:textId="77777777" w:rsidR="00BE37C4" w:rsidRDefault="00BE37C4">
            <w:pPr>
              <w:spacing w:line="0" w:lineRule="atLeast"/>
              <w:rPr>
                <w:rFonts w:ascii="Times New Roman" w:eastAsia="Times New Roman" w:hAnsi="Times New Roman"/>
                <w:sz w:val="24"/>
              </w:rPr>
            </w:pPr>
          </w:p>
        </w:tc>
        <w:tc>
          <w:tcPr>
            <w:tcW w:w="2440" w:type="dxa"/>
            <w:tcBorders>
              <w:bottom w:val="single" w:sz="8" w:space="0" w:color="auto"/>
              <w:right w:val="single" w:sz="8" w:space="0" w:color="auto"/>
            </w:tcBorders>
            <w:vAlign w:val="bottom"/>
          </w:tcPr>
          <w:p w14:paraId="1C1527BA" w14:textId="77777777" w:rsidR="00BE37C4" w:rsidRDefault="00BE37C4">
            <w:pPr>
              <w:spacing w:line="0" w:lineRule="atLeast"/>
              <w:rPr>
                <w:rFonts w:ascii="Times New Roman" w:eastAsia="Times New Roman" w:hAnsi="Times New Roman"/>
                <w:sz w:val="24"/>
              </w:rPr>
            </w:pPr>
          </w:p>
        </w:tc>
        <w:tc>
          <w:tcPr>
            <w:tcW w:w="2020" w:type="dxa"/>
            <w:gridSpan w:val="4"/>
            <w:tcBorders>
              <w:bottom w:val="single" w:sz="8" w:space="0" w:color="auto"/>
            </w:tcBorders>
            <w:vAlign w:val="bottom"/>
          </w:tcPr>
          <w:p w14:paraId="72A1D067" w14:textId="77777777" w:rsidR="00BE37C4" w:rsidRDefault="00BE37C4">
            <w:pPr>
              <w:spacing w:line="0" w:lineRule="atLeast"/>
              <w:ind w:left="80"/>
              <w:rPr>
                <w:rFonts w:ascii="Times New Roman" w:eastAsia="Times New Roman" w:hAnsi="Times New Roman"/>
                <w:sz w:val="24"/>
              </w:rPr>
            </w:pPr>
            <w:r>
              <w:rPr>
                <w:rFonts w:ascii="Times New Roman" w:eastAsia="Times New Roman" w:hAnsi="Times New Roman"/>
                <w:sz w:val="24"/>
              </w:rPr>
              <w:t>dependent variables</w:t>
            </w:r>
          </w:p>
        </w:tc>
        <w:tc>
          <w:tcPr>
            <w:tcW w:w="960" w:type="dxa"/>
            <w:tcBorders>
              <w:bottom w:val="single" w:sz="8" w:space="0" w:color="auto"/>
            </w:tcBorders>
            <w:vAlign w:val="bottom"/>
          </w:tcPr>
          <w:p w14:paraId="44C4FB59" w14:textId="77777777" w:rsidR="00BE37C4" w:rsidRDefault="00BE37C4">
            <w:pPr>
              <w:spacing w:line="0" w:lineRule="atLeast"/>
              <w:rPr>
                <w:rFonts w:ascii="Times New Roman" w:eastAsia="Times New Roman" w:hAnsi="Times New Roman"/>
                <w:sz w:val="24"/>
              </w:rPr>
            </w:pPr>
          </w:p>
        </w:tc>
        <w:tc>
          <w:tcPr>
            <w:tcW w:w="560" w:type="dxa"/>
            <w:tcBorders>
              <w:bottom w:val="single" w:sz="8" w:space="0" w:color="auto"/>
              <w:right w:val="single" w:sz="8" w:space="0" w:color="auto"/>
            </w:tcBorders>
            <w:vAlign w:val="bottom"/>
          </w:tcPr>
          <w:p w14:paraId="53EB6FF4" w14:textId="77777777" w:rsidR="00BE37C4" w:rsidRDefault="00BE37C4">
            <w:pPr>
              <w:spacing w:line="0" w:lineRule="atLeast"/>
              <w:rPr>
                <w:rFonts w:ascii="Times New Roman" w:eastAsia="Times New Roman" w:hAnsi="Times New Roman"/>
                <w:sz w:val="24"/>
              </w:rPr>
            </w:pPr>
          </w:p>
        </w:tc>
        <w:tc>
          <w:tcPr>
            <w:tcW w:w="1100" w:type="dxa"/>
            <w:tcBorders>
              <w:bottom w:val="single" w:sz="8" w:space="0" w:color="auto"/>
            </w:tcBorders>
            <w:vAlign w:val="bottom"/>
          </w:tcPr>
          <w:p w14:paraId="0A32CFB1" w14:textId="77777777" w:rsidR="00BE37C4" w:rsidRDefault="00BE37C4">
            <w:pPr>
              <w:spacing w:line="0" w:lineRule="atLeast"/>
              <w:rPr>
                <w:rFonts w:ascii="Times New Roman" w:eastAsia="Times New Roman" w:hAnsi="Times New Roman"/>
                <w:sz w:val="24"/>
              </w:rPr>
            </w:pPr>
          </w:p>
        </w:tc>
        <w:tc>
          <w:tcPr>
            <w:tcW w:w="620" w:type="dxa"/>
            <w:tcBorders>
              <w:bottom w:val="single" w:sz="8" w:space="0" w:color="auto"/>
            </w:tcBorders>
            <w:vAlign w:val="bottom"/>
          </w:tcPr>
          <w:p w14:paraId="5A5669EE" w14:textId="77777777" w:rsidR="00BE37C4" w:rsidRDefault="00BE37C4">
            <w:pPr>
              <w:spacing w:line="0" w:lineRule="atLeast"/>
              <w:rPr>
                <w:rFonts w:ascii="Times New Roman" w:eastAsia="Times New Roman" w:hAnsi="Times New Roman"/>
                <w:sz w:val="24"/>
              </w:rPr>
            </w:pPr>
          </w:p>
        </w:tc>
        <w:tc>
          <w:tcPr>
            <w:tcW w:w="340" w:type="dxa"/>
            <w:tcBorders>
              <w:bottom w:val="single" w:sz="8" w:space="0" w:color="auto"/>
            </w:tcBorders>
            <w:vAlign w:val="bottom"/>
          </w:tcPr>
          <w:p w14:paraId="402AA4E1" w14:textId="77777777" w:rsidR="00BE37C4" w:rsidRDefault="00BE37C4">
            <w:pPr>
              <w:spacing w:line="0" w:lineRule="atLeast"/>
              <w:rPr>
                <w:rFonts w:ascii="Times New Roman" w:eastAsia="Times New Roman" w:hAnsi="Times New Roman"/>
                <w:sz w:val="24"/>
              </w:rPr>
            </w:pPr>
          </w:p>
        </w:tc>
        <w:tc>
          <w:tcPr>
            <w:tcW w:w="740" w:type="dxa"/>
            <w:tcBorders>
              <w:bottom w:val="single" w:sz="8" w:space="0" w:color="auto"/>
              <w:right w:val="single" w:sz="8" w:space="0" w:color="auto"/>
            </w:tcBorders>
            <w:vAlign w:val="bottom"/>
          </w:tcPr>
          <w:p w14:paraId="3F042846" w14:textId="77777777" w:rsidR="00BE37C4" w:rsidRDefault="00BE37C4">
            <w:pPr>
              <w:spacing w:line="0" w:lineRule="atLeast"/>
              <w:rPr>
                <w:rFonts w:ascii="Times New Roman" w:eastAsia="Times New Roman" w:hAnsi="Times New Roman"/>
                <w:sz w:val="24"/>
              </w:rPr>
            </w:pPr>
          </w:p>
        </w:tc>
      </w:tr>
    </w:tbl>
    <w:p w14:paraId="4F273624" w14:textId="77777777" w:rsidR="00BE37C4" w:rsidRDefault="00BE37C4">
      <w:pPr>
        <w:spacing w:line="314" w:lineRule="exact"/>
        <w:rPr>
          <w:rFonts w:ascii="Times New Roman" w:eastAsia="Times New Roman" w:hAnsi="Times New Roman"/>
        </w:rPr>
      </w:pPr>
    </w:p>
    <w:p w14:paraId="2E54DECB" w14:textId="77777777" w:rsidR="00BE37C4" w:rsidRDefault="00BE37C4">
      <w:pPr>
        <w:spacing w:line="0" w:lineRule="atLeast"/>
        <w:ind w:left="120"/>
        <w:rPr>
          <w:rFonts w:ascii="Times New Roman" w:eastAsia="Times New Roman" w:hAnsi="Times New Roman"/>
          <w:b/>
          <w:color w:val="FF0000"/>
          <w:sz w:val="24"/>
        </w:rPr>
      </w:pPr>
      <w:r>
        <w:rPr>
          <w:rFonts w:ascii="Times New Roman" w:eastAsia="Times New Roman" w:hAnsi="Times New Roman"/>
          <w:b/>
          <w:color w:val="FF0000"/>
          <w:sz w:val="24"/>
        </w:rPr>
        <w:t>1.5 ASSUMPTIONS AND CONSTRAINTS</w:t>
      </w:r>
    </w:p>
    <w:p w14:paraId="08F3D1D0" w14:textId="77777777" w:rsidR="00BE37C4" w:rsidRDefault="00BE37C4">
      <w:pPr>
        <w:spacing w:line="41" w:lineRule="exact"/>
        <w:rPr>
          <w:rFonts w:ascii="Times New Roman" w:eastAsia="Times New Roman" w:hAnsi="Times New Roman"/>
        </w:rPr>
      </w:pPr>
    </w:p>
    <w:p w14:paraId="0CC4D7A8" w14:textId="77777777" w:rsidR="00BE37C4" w:rsidRDefault="00BE37C4">
      <w:pPr>
        <w:spacing w:line="0" w:lineRule="atLeast"/>
        <w:ind w:left="120"/>
        <w:rPr>
          <w:rFonts w:ascii="Times New Roman" w:eastAsia="Times New Roman" w:hAnsi="Times New Roman"/>
          <w:b/>
          <w:color w:val="FF0000"/>
          <w:sz w:val="24"/>
        </w:rPr>
      </w:pPr>
      <w:r>
        <w:rPr>
          <w:rFonts w:ascii="Times New Roman" w:eastAsia="Times New Roman" w:hAnsi="Times New Roman"/>
          <w:b/>
          <w:color w:val="FF0000"/>
          <w:sz w:val="24"/>
        </w:rPr>
        <w:t>(SAMPLE ASSUMPTIONS)</w:t>
      </w:r>
    </w:p>
    <w:p w14:paraId="7691F942" w14:textId="77777777" w:rsidR="00BE37C4" w:rsidRDefault="00BE37C4">
      <w:pPr>
        <w:spacing w:line="20" w:lineRule="exact"/>
        <w:rPr>
          <w:rFonts w:ascii="Times New Roman" w:eastAsia="Times New Roman" w:hAnsi="Times New Roman"/>
        </w:rPr>
      </w:pPr>
      <w:r>
        <w:rPr>
          <w:rFonts w:ascii="Times New Roman" w:eastAsia="Times New Roman" w:hAnsi="Times New Roman"/>
          <w:b/>
          <w:color w:val="FF0000"/>
          <w:sz w:val="24"/>
        </w:rPr>
        <w:pict w14:anchorId="33DA55D2">
          <v:line id="_x0000_s1041" style="position:absolute;z-index:-251654656" from=".35pt,2.55pt" to="479.7pt,2.55pt" o:userdrawn="t" strokeweight=".16931mm"/>
        </w:pict>
      </w:r>
      <w:r>
        <w:rPr>
          <w:rFonts w:ascii="Times New Roman" w:eastAsia="Times New Roman" w:hAnsi="Times New Roman"/>
          <w:b/>
          <w:color w:val="FF0000"/>
          <w:sz w:val="24"/>
        </w:rPr>
        <w:pict w14:anchorId="5A1B22A5">
          <v:line id="_x0000_s1042" style="position:absolute;z-index:-251653632" from=".35pt,16.8pt" to="479.7pt,16.8pt" o:userdrawn="t" strokeweight=".48pt"/>
        </w:pict>
      </w:r>
      <w:r>
        <w:rPr>
          <w:rFonts w:ascii="Times New Roman" w:eastAsia="Times New Roman" w:hAnsi="Times New Roman"/>
          <w:b/>
          <w:color w:val="FF0000"/>
          <w:sz w:val="24"/>
        </w:rPr>
        <w:pict w14:anchorId="5E0CE71C">
          <v:line id="_x0000_s1043" style="position:absolute;z-index:-251652608" from=".6pt,2.3pt" to=".6pt,127.95pt" o:userdrawn="t" strokeweight=".16931mm"/>
        </w:pict>
      </w:r>
      <w:r>
        <w:rPr>
          <w:rFonts w:ascii="Times New Roman" w:eastAsia="Times New Roman" w:hAnsi="Times New Roman"/>
          <w:b/>
          <w:color w:val="FF0000"/>
          <w:sz w:val="24"/>
        </w:rPr>
        <w:pict w14:anchorId="300B0ED7">
          <v:line id="_x0000_s1044" style="position:absolute;z-index:-251651584" from="55.7pt,2.3pt" to="55.7pt,127.95pt" o:userdrawn="t" strokeweight=".48pt"/>
        </w:pict>
      </w:r>
      <w:r>
        <w:rPr>
          <w:rFonts w:ascii="Times New Roman" w:eastAsia="Times New Roman" w:hAnsi="Times New Roman"/>
          <w:b/>
          <w:color w:val="FF0000"/>
          <w:sz w:val="24"/>
        </w:rPr>
        <w:pict w14:anchorId="334516A3">
          <v:line id="_x0000_s1045" style="position:absolute;z-index:-251650560" from="479.5pt,2.3pt" to="479.5pt,127.45pt" o:userdrawn="t" strokeweight=".48pt"/>
        </w:pict>
      </w:r>
    </w:p>
    <w:p w14:paraId="59143FC7" w14:textId="77777777" w:rsidR="00BE37C4" w:rsidRDefault="00BE37C4">
      <w:pPr>
        <w:spacing w:line="31" w:lineRule="exact"/>
        <w:rPr>
          <w:rFonts w:ascii="Times New Roman" w:eastAsia="Times New Roman" w:hAnsi="Times New Roman"/>
        </w:rPr>
      </w:pPr>
    </w:p>
    <w:tbl>
      <w:tblPr>
        <w:tblW w:w="0" w:type="auto"/>
        <w:tblInd w:w="260" w:type="dxa"/>
        <w:tblLayout w:type="fixed"/>
        <w:tblCellMar>
          <w:top w:w="0" w:type="dxa"/>
          <w:left w:w="0" w:type="dxa"/>
          <w:bottom w:w="0" w:type="dxa"/>
          <w:right w:w="0" w:type="dxa"/>
        </w:tblCellMar>
        <w:tblLook w:val="0000" w:firstRow="0" w:lastRow="0" w:firstColumn="0" w:lastColumn="0" w:noHBand="0" w:noVBand="0"/>
      </w:tblPr>
      <w:tblGrid>
        <w:gridCol w:w="2320"/>
        <w:gridCol w:w="3840"/>
      </w:tblGrid>
      <w:tr w:rsidR="00BE37C4" w14:paraId="441AB4E9" w14:textId="77777777">
        <w:trPr>
          <w:trHeight w:val="276"/>
        </w:trPr>
        <w:tc>
          <w:tcPr>
            <w:tcW w:w="2320" w:type="dxa"/>
            <w:vAlign w:val="bottom"/>
          </w:tcPr>
          <w:p w14:paraId="78DF9739" w14:textId="77777777" w:rsidR="00BE37C4" w:rsidRDefault="00BE37C4">
            <w:pPr>
              <w:spacing w:line="0" w:lineRule="atLeast"/>
              <w:rPr>
                <w:rFonts w:ascii="Times New Roman" w:eastAsia="Times New Roman" w:hAnsi="Times New Roman"/>
                <w:b/>
                <w:sz w:val="24"/>
              </w:rPr>
            </w:pPr>
            <w:r>
              <w:rPr>
                <w:rFonts w:ascii="Times New Roman" w:eastAsia="Times New Roman" w:hAnsi="Times New Roman"/>
                <w:b/>
                <w:sz w:val="24"/>
              </w:rPr>
              <w:t>S. No.</w:t>
            </w:r>
          </w:p>
        </w:tc>
        <w:tc>
          <w:tcPr>
            <w:tcW w:w="3840" w:type="dxa"/>
            <w:vAlign w:val="bottom"/>
          </w:tcPr>
          <w:p w14:paraId="34B94F0F" w14:textId="77777777" w:rsidR="00BE37C4" w:rsidRDefault="00BE37C4">
            <w:pPr>
              <w:spacing w:line="0" w:lineRule="atLeast"/>
              <w:ind w:left="1700"/>
              <w:rPr>
                <w:rFonts w:ascii="Times New Roman" w:eastAsia="Times New Roman" w:hAnsi="Times New Roman"/>
                <w:b/>
                <w:w w:val="99"/>
                <w:sz w:val="24"/>
              </w:rPr>
            </w:pPr>
            <w:r>
              <w:rPr>
                <w:rFonts w:ascii="Times New Roman" w:eastAsia="Times New Roman" w:hAnsi="Times New Roman"/>
                <w:b/>
                <w:w w:val="99"/>
                <w:sz w:val="24"/>
              </w:rPr>
              <w:t>Sample Assumptions</w:t>
            </w:r>
          </w:p>
        </w:tc>
      </w:tr>
    </w:tbl>
    <w:p w14:paraId="4F9B2CE7" w14:textId="77777777" w:rsidR="00BE37C4" w:rsidRDefault="00BE37C4">
      <w:pPr>
        <w:spacing w:line="17" w:lineRule="exact"/>
        <w:rPr>
          <w:rFonts w:ascii="Times New Roman" w:eastAsia="Times New Roman" w:hAnsi="Times New Roman"/>
        </w:rPr>
      </w:pPr>
    </w:p>
    <w:p w14:paraId="0F168718" w14:textId="77777777" w:rsidR="00BE37C4" w:rsidRDefault="00BE37C4">
      <w:pPr>
        <w:numPr>
          <w:ilvl w:val="0"/>
          <w:numId w:val="4"/>
        </w:numPr>
        <w:tabs>
          <w:tab w:val="left" w:pos="1220"/>
        </w:tabs>
        <w:spacing w:line="234" w:lineRule="auto"/>
        <w:ind w:left="1220" w:right="120" w:hanging="718"/>
        <w:rPr>
          <w:rFonts w:ascii="Times New Roman" w:eastAsia="Times New Roman" w:hAnsi="Times New Roman"/>
          <w:b/>
          <w:sz w:val="24"/>
        </w:rPr>
      </w:pPr>
      <w:r>
        <w:rPr>
          <w:rFonts w:ascii="Times New Roman" w:eastAsia="Times New Roman" w:hAnsi="Times New Roman"/>
          <w:sz w:val="24"/>
        </w:rPr>
        <w:t>Let us assume that this is a distributed airline management system and it is used in the following application:</w:t>
      </w:r>
    </w:p>
    <w:p w14:paraId="6E4949C8" w14:textId="77777777" w:rsidR="00BE37C4" w:rsidRDefault="00BE37C4">
      <w:pPr>
        <w:spacing w:line="13" w:lineRule="exact"/>
        <w:rPr>
          <w:rFonts w:ascii="Times New Roman" w:eastAsia="Times New Roman" w:hAnsi="Times New Roman"/>
          <w:b/>
          <w:sz w:val="24"/>
        </w:rPr>
      </w:pPr>
    </w:p>
    <w:p w14:paraId="0CA061FD" w14:textId="77777777" w:rsidR="00BE37C4" w:rsidRDefault="00BE37C4">
      <w:pPr>
        <w:numPr>
          <w:ilvl w:val="1"/>
          <w:numId w:val="4"/>
        </w:numPr>
        <w:tabs>
          <w:tab w:val="left" w:pos="1940"/>
        </w:tabs>
        <w:spacing w:line="236" w:lineRule="auto"/>
        <w:ind w:left="1940" w:right="120" w:hanging="358"/>
        <w:jc w:val="both"/>
        <w:rPr>
          <w:rFonts w:ascii="Wingdings" w:eastAsia="Wingdings" w:hAnsi="Wingdings"/>
        </w:rPr>
      </w:pPr>
      <w:r>
        <w:rPr>
          <w:rFonts w:ascii="Times New Roman" w:eastAsia="Times New Roman" w:hAnsi="Times New Roman"/>
          <w:sz w:val="24"/>
        </w:rPr>
        <w:t>A request for booking/cancellation of a flight from any source to any destination, giving connected flights in case no direct flight between the specified Source-Destination pair exist.</w:t>
      </w:r>
    </w:p>
    <w:p w14:paraId="7FDBE2C6" w14:textId="77777777" w:rsidR="00BE37C4" w:rsidRDefault="00BE37C4">
      <w:pPr>
        <w:spacing w:line="13" w:lineRule="exact"/>
        <w:rPr>
          <w:rFonts w:ascii="Wingdings" w:eastAsia="Wingdings" w:hAnsi="Wingdings"/>
        </w:rPr>
      </w:pPr>
    </w:p>
    <w:p w14:paraId="3197CB27" w14:textId="77777777" w:rsidR="00BE37C4" w:rsidRDefault="00BE37C4">
      <w:pPr>
        <w:numPr>
          <w:ilvl w:val="1"/>
          <w:numId w:val="4"/>
        </w:numPr>
        <w:tabs>
          <w:tab w:val="left" w:pos="1940"/>
        </w:tabs>
        <w:spacing w:line="234" w:lineRule="auto"/>
        <w:ind w:left="1940" w:right="120" w:hanging="358"/>
        <w:rPr>
          <w:rFonts w:ascii="Wingdings" w:eastAsia="Wingdings" w:hAnsi="Wingdings"/>
        </w:rPr>
      </w:pPr>
      <w:r>
        <w:rPr>
          <w:rFonts w:ascii="Times New Roman" w:eastAsia="Times New Roman" w:hAnsi="Times New Roman"/>
          <w:sz w:val="24"/>
        </w:rPr>
        <w:t>Calculation of high fliers (most frequent fliers) and calculating appropriate reward points for these fliers.</w:t>
      </w:r>
    </w:p>
    <w:p w14:paraId="27596F83" w14:textId="77777777" w:rsidR="00BE37C4" w:rsidRDefault="00BE37C4">
      <w:pPr>
        <w:spacing w:line="2" w:lineRule="exact"/>
        <w:rPr>
          <w:rFonts w:ascii="Times New Roman" w:eastAsia="Times New Roman" w:hAnsi="Times New Roman"/>
        </w:rPr>
      </w:pPr>
    </w:p>
    <w:p w14:paraId="2D17ADFD" w14:textId="77777777" w:rsidR="00BE37C4" w:rsidRDefault="00BE37C4">
      <w:pPr>
        <w:tabs>
          <w:tab w:val="left" w:pos="2340"/>
          <w:tab w:val="left" w:pos="2940"/>
          <w:tab w:val="left" w:pos="3380"/>
          <w:tab w:val="left" w:pos="4700"/>
          <w:tab w:val="left" w:pos="5160"/>
          <w:tab w:val="left" w:pos="5900"/>
          <w:tab w:val="left" w:pos="7260"/>
          <w:tab w:val="left" w:pos="7720"/>
          <w:tab w:val="left" w:pos="8340"/>
          <w:tab w:val="left" w:pos="9360"/>
        </w:tabs>
        <w:spacing w:line="0" w:lineRule="atLeast"/>
        <w:ind w:left="1220"/>
        <w:rPr>
          <w:rFonts w:ascii="Times New Roman" w:eastAsia="Times New Roman" w:hAnsi="Times New Roman"/>
          <w:sz w:val="22"/>
        </w:rPr>
      </w:pPr>
      <w:r>
        <w:rPr>
          <w:rFonts w:ascii="Times New Roman" w:eastAsia="Times New Roman" w:hAnsi="Times New Roman"/>
          <w:sz w:val="24"/>
        </w:rPr>
        <w:t>Assuming</w:t>
      </w:r>
      <w:r>
        <w:rPr>
          <w:rFonts w:ascii="Times New Roman" w:eastAsia="Times New Roman" w:hAnsi="Times New Roman"/>
          <w:sz w:val="24"/>
        </w:rPr>
        <w:tab/>
        <w:t>both</w:t>
      </w:r>
      <w:r>
        <w:rPr>
          <w:rFonts w:ascii="Times New Roman" w:eastAsia="Times New Roman" w:hAnsi="Times New Roman"/>
          <w:sz w:val="24"/>
        </w:rPr>
        <w:tab/>
        <w:t>the</w:t>
      </w:r>
      <w:r>
        <w:rPr>
          <w:rFonts w:ascii="Times New Roman" w:eastAsia="Times New Roman" w:hAnsi="Times New Roman"/>
          <w:sz w:val="24"/>
        </w:rPr>
        <w:tab/>
        <w:t>transactions</w:t>
      </w:r>
      <w:r>
        <w:rPr>
          <w:rFonts w:ascii="Times New Roman" w:eastAsia="Times New Roman" w:hAnsi="Times New Roman"/>
          <w:sz w:val="24"/>
        </w:rPr>
        <w:tab/>
        <w:t>are</w:t>
      </w:r>
      <w:r>
        <w:rPr>
          <w:rFonts w:ascii="Times New Roman" w:eastAsia="Times New Roman" w:hAnsi="Times New Roman"/>
          <w:sz w:val="24"/>
        </w:rPr>
        <w:tab/>
        <w:t>single</w:t>
      </w:r>
      <w:r>
        <w:rPr>
          <w:rFonts w:ascii="Times New Roman" w:eastAsia="Times New Roman" w:hAnsi="Times New Roman"/>
          <w:sz w:val="24"/>
        </w:rPr>
        <w:tab/>
        <w:t>transactions,</w:t>
      </w:r>
      <w:r>
        <w:rPr>
          <w:rFonts w:ascii="Times New Roman" w:eastAsia="Times New Roman" w:hAnsi="Times New Roman"/>
          <w:sz w:val="24"/>
        </w:rPr>
        <w:tab/>
        <w:t>we</w:t>
      </w:r>
      <w:r>
        <w:rPr>
          <w:rFonts w:ascii="Times New Roman" w:eastAsia="Times New Roman" w:hAnsi="Times New Roman"/>
          <w:sz w:val="24"/>
        </w:rPr>
        <w:tab/>
        <w:t>have</w:t>
      </w:r>
      <w:r>
        <w:rPr>
          <w:rFonts w:ascii="Times New Roman" w:eastAsia="Times New Roman" w:hAnsi="Times New Roman"/>
          <w:sz w:val="24"/>
        </w:rPr>
        <w:tab/>
        <w:t>designed</w:t>
      </w:r>
      <w:r>
        <w:rPr>
          <w:rFonts w:ascii="Times New Roman" w:eastAsia="Times New Roman" w:hAnsi="Times New Roman"/>
        </w:rPr>
        <w:tab/>
      </w:r>
      <w:r>
        <w:rPr>
          <w:rFonts w:ascii="Times New Roman" w:eastAsia="Times New Roman" w:hAnsi="Times New Roman"/>
          <w:sz w:val="22"/>
        </w:rPr>
        <w:t>a</w:t>
      </w:r>
    </w:p>
    <w:p w14:paraId="007A7BA3" w14:textId="77777777" w:rsidR="00BE37C4" w:rsidRDefault="00BE37C4">
      <w:pPr>
        <w:spacing w:line="20" w:lineRule="exact"/>
        <w:rPr>
          <w:rFonts w:ascii="Times New Roman" w:eastAsia="Times New Roman" w:hAnsi="Times New Roman"/>
        </w:rPr>
      </w:pPr>
      <w:r>
        <w:rPr>
          <w:rFonts w:ascii="Times New Roman" w:eastAsia="Times New Roman" w:hAnsi="Times New Roman"/>
          <w:sz w:val="22"/>
        </w:rPr>
        <w:pict w14:anchorId="7C823E75">
          <v:line id="_x0000_s1046" style="position:absolute;z-index:-251649536" from=".35pt,.7pt" to="479.25pt,.7pt" o:userdrawn="t" strokeweight=".16931mm"/>
        </w:pict>
      </w:r>
      <w:r>
        <w:rPr>
          <w:rFonts w:ascii="Times New Roman" w:eastAsia="Times New Roman" w:hAnsi="Times New Roman"/>
          <w:sz w:val="22"/>
        </w:rPr>
        <w:pict w14:anchorId="2BA30724">
          <v:rect id="_x0000_s1047" style="position:absolute;margin-left:479pt;margin-top:.25pt;width:.95pt;height:.95pt;z-index:-251648512" o:userdrawn="t" fillcolor="black" strokecolor="none"/>
        </w:pict>
      </w:r>
    </w:p>
    <w:p w14:paraId="75E5BC95" w14:textId="77777777" w:rsidR="00BE37C4" w:rsidRDefault="00BE37C4">
      <w:pPr>
        <w:spacing w:line="239" w:lineRule="exact"/>
        <w:rPr>
          <w:rFonts w:ascii="Times New Roman" w:eastAsia="Times New Roman" w:hAnsi="Times New Roman"/>
        </w:rPr>
      </w:pPr>
    </w:p>
    <w:p w14:paraId="09808BF5" w14:textId="77777777" w:rsidR="00BE37C4" w:rsidRDefault="00BE37C4">
      <w:pPr>
        <w:spacing w:line="0" w:lineRule="atLeast"/>
        <w:jc w:val="center"/>
        <w:rPr>
          <w:rFonts w:ascii="Times New Roman" w:eastAsia="Times New Roman" w:hAnsi="Times New Roman"/>
          <w:sz w:val="24"/>
        </w:rPr>
      </w:pPr>
      <w:r>
        <w:rPr>
          <w:rFonts w:ascii="Times New Roman" w:eastAsia="Times New Roman" w:hAnsi="Times New Roman"/>
          <w:sz w:val="24"/>
        </w:rPr>
        <w:t>2</w:t>
      </w:r>
    </w:p>
    <w:p w14:paraId="2385DD58" w14:textId="77777777" w:rsidR="00BE37C4" w:rsidRDefault="00BE37C4">
      <w:pPr>
        <w:spacing w:line="0" w:lineRule="atLeast"/>
        <w:jc w:val="center"/>
        <w:rPr>
          <w:rFonts w:ascii="Times New Roman" w:eastAsia="Times New Roman" w:hAnsi="Times New Roman"/>
          <w:sz w:val="24"/>
        </w:rPr>
        <w:sectPr w:rsidR="00BE37C4">
          <w:pgSz w:w="12240" w:h="15840"/>
          <w:pgMar w:top="1440" w:right="1320" w:bottom="432" w:left="1320" w:header="0" w:footer="0" w:gutter="0"/>
          <w:cols w:space="0" w:equalWidth="0">
            <w:col w:w="9600"/>
          </w:cols>
          <w:docGrid w:linePitch="360"/>
        </w:sectPr>
      </w:pPr>
    </w:p>
    <w:tbl>
      <w:tblPr>
        <w:tblW w:w="0" w:type="auto"/>
        <w:tblInd w:w="10" w:type="dxa"/>
        <w:tblLayout w:type="fixed"/>
        <w:tblCellMar>
          <w:top w:w="0" w:type="dxa"/>
          <w:left w:w="0" w:type="dxa"/>
          <w:bottom w:w="0" w:type="dxa"/>
          <w:right w:w="0" w:type="dxa"/>
        </w:tblCellMar>
        <w:tblLook w:val="0000" w:firstRow="0" w:lastRow="0" w:firstColumn="0" w:lastColumn="0" w:noHBand="0" w:noVBand="0"/>
      </w:tblPr>
      <w:tblGrid>
        <w:gridCol w:w="1120"/>
        <w:gridCol w:w="340"/>
        <w:gridCol w:w="8140"/>
      </w:tblGrid>
      <w:tr w:rsidR="00BE37C4" w14:paraId="44492228" w14:textId="77777777">
        <w:trPr>
          <w:trHeight w:val="276"/>
        </w:trPr>
        <w:tc>
          <w:tcPr>
            <w:tcW w:w="1120" w:type="dxa"/>
            <w:tcBorders>
              <w:top w:val="single" w:sz="8" w:space="0" w:color="auto"/>
              <w:left w:val="single" w:sz="8" w:space="0" w:color="auto"/>
              <w:right w:val="single" w:sz="8" w:space="0" w:color="auto"/>
            </w:tcBorders>
            <w:vAlign w:val="bottom"/>
          </w:tcPr>
          <w:p w14:paraId="61893A4E" w14:textId="77777777" w:rsidR="00BE37C4" w:rsidRDefault="00BE37C4">
            <w:pPr>
              <w:spacing w:line="0" w:lineRule="atLeast"/>
              <w:rPr>
                <w:rFonts w:ascii="Times New Roman" w:eastAsia="Times New Roman" w:hAnsi="Times New Roman"/>
                <w:sz w:val="23"/>
              </w:rPr>
            </w:pPr>
            <w:bookmarkStart w:id="11" w:name="page12"/>
            <w:bookmarkEnd w:id="11"/>
          </w:p>
        </w:tc>
        <w:tc>
          <w:tcPr>
            <w:tcW w:w="8480" w:type="dxa"/>
            <w:gridSpan w:val="2"/>
            <w:tcBorders>
              <w:top w:val="single" w:sz="8" w:space="0" w:color="auto"/>
              <w:right w:val="single" w:sz="8" w:space="0" w:color="auto"/>
            </w:tcBorders>
            <w:vAlign w:val="bottom"/>
          </w:tcPr>
          <w:p w14:paraId="688EAB29"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distributed database that is geographically dispersed at four cities Delhi, Mumbai,</w:t>
            </w:r>
          </w:p>
        </w:tc>
      </w:tr>
      <w:tr w:rsidR="00BE37C4" w14:paraId="5F602C3C" w14:textId="77777777">
        <w:trPr>
          <w:trHeight w:val="281"/>
        </w:trPr>
        <w:tc>
          <w:tcPr>
            <w:tcW w:w="1120" w:type="dxa"/>
            <w:tcBorders>
              <w:left w:val="single" w:sz="8" w:space="0" w:color="auto"/>
              <w:bottom w:val="single" w:sz="8" w:space="0" w:color="auto"/>
              <w:right w:val="single" w:sz="8" w:space="0" w:color="auto"/>
            </w:tcBorders>
            <w:vAlign w:val="bottom"/>
          </w:tcPr>
          <w:p w14:paraId="44B01F57" w14:textId="77777777" w:rsidR="00BE37C4" w:rsidRDefault="00BE37C4">
            <w:pPr>
              <w:spacing w:line="0" w:lineRule="atLeast"/>
              <w:rPr>
                <w:rFonts w:ascii="Times New Roman" w:eastAsia="Times New Roman" w:hAnsi="Times New Roman"/>
                <w:sz w:val="24"/>
              </w:rPr>
            </w:pPr>
          </w:p>
        </w:tc>
        <w:tc>
          <w:tcPr>
            <w:tcW w:w="8480" w:type="dxa"/>
            <w:gridSpan w:val="2"/>
            <w:tcBorders>
              <w:bottom w:val="single" w:sz="8" w:space="0" w:color="auto"/>
              <w:right w:val="single" w:sz="8" w:space="0" w:color="auto"/>
            </w:tcBorders>
            <w:vAlign w:val="bottom"/>
          </w:tcPr>
          <w:p w14:paraId="33AF1909"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Chennai, and Kolkata as shown in fig. below.</w:t>
            </w:r>
          </w:p>
        </w:tc>
      </w:tr>
      <w:tr w:rsidR="00BE37C4" w14:paraId="5F93F8B7" w14:textId="77777777">
        <w:trPr>
          <w:trHeight w:val="265"/>
        </w:trPr>
        <w:tc>
          <w:tcPr>
            <w:tcW w:w="1120" w:type="dxa"/>
            <w:tcBorders>
              <w:left w:val="single" w:sz="8" w:space="0" w:color="auto"/>
              <w:right w:val="single" w:sz="8" w:space="0" w:color="auto"/>
            </w:tcBorders>
            <w:vAlign w:val="bottom"/>
          </w:tcPr>
          <w:p w14:paraId="078DDBF5" w14:textId="77777777" w:rsidR="00BE37C4" w:rsidRDefault="00BE37C4">
            <w:pPr>
              <w:spacing w:line="265" w:lineRule="exact"/>
              <w:ind w:right="380"/>
              <w:jc w:val="right"/>
              <w:rPr>
                <w:rFonts w:ascii="Times New Roman" w:eastAsia="Times New Roman" w:hAnsi="Times New Roman"/>
                <w:b/>
                <w:sz w:val="24"/>
              </w:rPr>
            </w:pPr>
            <w:r>
              <w:rPr>
                <w:rFonts w:ascii="Times New Roman" w:eastAsia="Times New Roman" w:hAnsi="Times New Roman"/>
                <w:b/>
                <w:sz w:val="24"/>
              </w:rPr>
              <w:t>2</w:t>
            </w:r>
          </w:p>
        </w:tc>
        <w:tc>
          <w:tcPr>
            <w:tcW w:w="8480" w:type="dxa"/>
            <w:gridSpan w:val="2"/>
            <w:tcBorders>
              <w:right w:val="single" w:sz="8" w:space="0" w:color="auto"/>
            </w:tcBorders>
            <w:vAlign w:val="bottom"/>
          </w:tcPr>
          <w:p w14:paraId="683BF788" w14:textId="77777777" w:rsidR="00BE37C4" w:rsidRDefault="00BE37C4">
            <w:pPr>
              <w:spacing w:line="264" w:lineRule="exact"/>
              <w:ind w:left="100"/>
              <w:rPr>
                <w:rFonts w:ascii="Times New Roman" w:eastAsia="Times New Roman" w:hAnsi="Times New Roman"/>
                <w:sz w:val="24"/>
              </w:rPr>
            </w:pPr>
            <w:r>
              <w:rPr>
                <w:rFonts w:ascii="Times New Roman" w:eastAsia="Times New Roman" w:hAnsi="Times New Roman"/>
                <w:sz w:val="24"/>
              </w:rPr>
              <w:t>It is assumed that alumni data will be made available for the project in some phase of</w:t>
            </w:r>
          </w:p>
        </w:tc>
      </w:tr>
      <w:tr w:rsidR="00BE37C4" w14:paraId="23359986" w14:textId="77777777">
        <w:trPr>
          <w:trHeight w:val="271"/>
        </w:trPr>
        <w:tc>
          <w:tcPr>
            <w:tcW w:w="1120" w:type="dxa"/>
            <w:tcBorders>
              <w:left w:val="single" w:sz="8" w:space="0" w:color="auto"/>
              <w:right w:val="single" w:sz="8" w:space="0" w:color="auto"/>
            </w:tcBorders>
            <w:vAlign w:val="bottom"/>
          </w:tcPr>
          <w:p w14:paraId="4AB97C4A" w14:textId="77777777" w:rsidR="00BE37C4" w:rsidRDefault="00BE37C4">
            <w:pPr>
              <w:spacing w:line="0" w:lineRule="atLeast"/>
              <w:rPr>
                <w:rFonts w:ascii="Times New Roman" w:eastAsia="Times New Roman" w:hAnsi="Times New Roman"/>
                <w:sz w:val="23"/>
              </w:rPr>
            </w:pPr>
          </w:p>
        </w:tc>
        <w:tc>
          <w:tcPr>
            <w:tcW w:w="8480" w:type="dxa"/>
            <w:gridSpan w:val="2"/>
            <w:tcBorders>
              <w:right w:val="single" w:sz="8" w:space="0" w:color="auto"/>
            </w:tcBorders>
            <w:vAlign w:val="bottom"/>
          </w:tcPr>
          <w:p w14:paraId="48E20DBB" w14:textId="77777777" w:rsidR="00BE37C4" w:rsidRDefault="00864029">
            <w:pPr>
              <w:spacing w:line="271" w:lineRule="exact"/>
              <w:ind w:left="100"/>
              <w:rPr>
                <w:rFonts w:ascii="Times New Roman" w:eastAsia="Times New Roman" w:hAnsi="Times New Roman"/>
                <w:sz w:val="24"/>
              </w:rPr>
            </w:pPr>
            <w:r>
              <w:rPr>
                <w:rFonts w:ascii="Times New Roman" w:eastAsia="Times New Roman" w:hAnsi="Times New Roman"/>
                <w:sz w:val="24"/>
              </w:rPr>
              <w:t>its completion. Until the</w:t>
            </w:r>
            <w:r w:rsidR="00BE37C4">
              <w:rPr>
                <w:rFonts w:ascii="Times New Roman" w:eastAsia="Times New Roman" w:hAnsi="Times New Roman"/>
                <w:sz w:val="24"/>
              </w:rPr>
              <w:t xml:space="preserve"> test data will be used for providing the demo for the</w:t>
            </w:r>
          </w:p>
        </w:tc>
      </w:tr>
      <w:tr w:rsidR="00BE37C4" w14:paraId="39C1097F" w14:textId="77777777">
        <w:trPr>
          <w:trHeight w:val="276"/>
        </w:trPr>
        <w:tc>
          <w:tcPr>
            <w:tcW w:w="1120" w:type="dxa"/>
            <w:tcBorders>
              <w:left w:val="single" w:sz="8" w:space="0" w:color="auto"/>
              <w:right w:val="single" w:sz="8" w:space="0" w:color="auto"/>
            </w:tcBorders>
            <w:vAlign w:val="bottom"/>
          </w:tcPr>
          <w:p w14:paraId="5A4F744F" w14:textId="77777777" w:rsidR="00BE37C4" w:rsidRDefault="00BE37C4">
            <w:pPr>
              <w:spacing w:line="0" w:lineRule="atLeast"/>
              <w:rPr>
                <w:rFonts w:ascii="Times New Roman" w:eastAsia="Times New Roman" w:hAnsi="Times New Roman"/>
                <w:sz w:val="24"/>
              </w:rPr>
            </w:pPr>
          </w:p>
        </w:tc>
        <w:tc>
          <w:tcPr>
            <w:tcW w:w="8480" w:type="dxa"/>
            <w:gridSpan w:val="2"/>
            <w:tcBorders>
              <w:right w:val="single" w:sz="8" w:space="0" w:color="auto"/>
            </w:tcBorders>
            <w:vAlign w:val="bottom"/>
          </w:tcPr>
          <w:p w14:paraId="352DD13E"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presentations. It is assumed that the user is familiar with an internet browser and also</w:t>
            </w:r>
          </w:p>
        </w:tc>
      </w:tr>
      <w:tr w:rsidR="00BE37C4" w14:paraId="1DDD5521" w14:textId="77777777">
        <w:trPr>
          <w:trHeight w:val="276"/>
        </w:trPr>
        <w:tc>
          <w:tcPr>
            <w:tcW w:w="1120" w:type="dxa"/>
            <w:tcBorders>
              <w:left w:val="single" w:sz="8" w:space="0" w:color="auto"/>
              <w:right w:val="single" w:sz="8" w:space="0" w:color="auto"/>
            </w:tcBorders>
            <w:vAlign w:val="bottom"/>
          </w:tcPr>
          <w:p w14:paraId="3D961C09" w14:textId="77777777" w:rsidR="00BE37C4" w:rsidRDefault="00BE37C4">
            <w:pPr>
              <w:spacing w:line="0" w:lineRule="atLeast"/>
              <w:rPr>
                <w:rFonts w:ascii="Times New Roman" w:eastAsia="Times New Roman" w:hAnsi="Times New Roman"/>
                <w:sz w:val="24"/>
              </w:rPr>
            </w:pPr>
          </w:p>
        </w:tc>
        <w:tc>
          <w:tcPr>
            <w:tcW w:w="8480" w:type="dxa"/>
            <w:gridSpan w:val="2"/>
            <w:tcBorders>
              <w:right w:val="single" w:sz="8" w:space="0" w:color="auto"/>
            </w:tcBorders>
            <w:vAlign w:val="bottom"/>
          </w:tcPr>
          <w:p w14:paraId="42BE6960"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familiar with handling the keyboard and mouse.</w:t>
            </w:r>
          </w:p>
        </w:tc>
      </w:tr>
      <w:tr w:rsidR="00BE37C4" w14:paraId="53977A1C" w14:textId="77777777">
        <w:trPr>
          <w:trHeight w:val="276"/>
        </w:trPr>
        <w:tc>
          <w:tcPr>
            <w:tcW w:w="1120" w:type="dxa"/>
            <w:tcBorders>
              <w:left w:val="single" w:sz="8" w:space="0" w:color="auto"/>
              <w:right w:val="single" w:sz="8" w:space="0" w:color="auto"/>
            </w:tcBorders>
            <w:vAlign w:val="bottom"/>
          </w:tcPr>
          <w:p w14:paraId="4F1790E1" w14:textId="77777777" w:rsidR="00BE37C4" w:rsidRDefault="00BE37C4">
            <w:pPr>
              <w:spacing w:line="0" w:lineRule="atLeast"/>
              <w:rPr>
                <w:rFonts w:ascii="Times New Roman" w:eastAsia="Times New Roman" w:hAnsi="Times New Roman"/>
                <w:sz w:val="24"/>
              </w:rPr>
            </w:pPr>
          </w:p>
        </w:tc>
        <w:tc>
          <w:tcPr>
            <w:tcW w:w="8480" w:type="dxa"/>
            <w:gridSpan w:val="2"/>
            <w:tcBorders>
              <w:right w:val="single" w:sz="8" w:space="0" w:color="auto"/>
            </w:tcBorders>
            <w:vAlign w:val="bottom"/>
          </w:tcPr>
          <w:p w14:paraId="561DE2ED"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Since the application is a web based application there is a need for the internet</w:t>
            </w:r>
          </w:p>
        </w:tc>
      </w:tr>
      <w:tr w:rsidR="00BE37C4" w14:paraId="484B2951" w14:textId="77777777">
        <w:trPr>
          <w:trHeight w:val="276"/>
        </w:trPr>
        <w:tc>
          <w:tcPr>
            <w:tcW w:w="1120" w:type="dxa"/>
            <w:tcBorders>
              <w:left w:val="single" w:sz="8" w:space="0" w:color="auto"/>
              <w:right w:val="single" w:sz="8" w:space="0" w:color="auto"/>
            </w:tcBorders>
            <w:vAlign w:val="bottom"/>
          </w:tcPr>
          <w:p w14:paraId="7534601B" w14:textId="77777777" w:rsidR="00BE37C4" w:rsidRDefault="00BE37C4">
            <w:pPr>
              <w:spacing w:line="0" w:lineRule="atLeast"/>
              <w:rPr>
                <w:rFonts w:ascii="Times New Roman" w:eastAsia="Times New Roman" w:hAnsi="Times New Roman"/>
                <w:sz w:val="24"/>
              </w:rPr>
            </w:pPr>
          </w:p>
        </w:tc>
        <w:tc>
          <w:tcPr>
            <w:tcW w:w="8480" w:type="dxa"/>
            <w:gridSpan w:val="2"/>
            <w:tcBorders>
              <w:right w:val="single" w:sz="8" w:space="0" w:color="auto"/>
            </w:tcBorders>
            <w:vAlign w:val="bottom"/>
          </w:tcPr>
          <w:p w14:paraId="7557E723"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browser. It will be assumed that the users will possess decent internet connectivity.</w:t>
            </w:r>
          </w:p>
        </w:tc>
      </w:tr>
      <w:tr w:rsidR="00BE37C4" w14:paraId="5CF98D75" w14:textId="77777777">
        <w:trPr>
          <w:trHeight w:val="286"/>
        </w:trPr>
        <w:tc>
          <w:tcPr>
            <w:tcW w:w="1120" w:type="dxa"/>
            <w:tcBorders>
              <w:left w:val="single" w:sz="8" w:space="0" w:color="auto"/>
              <w:bottom w:val="single" w:sz="8" w:space="0" w:color="auto"/>
              <w:right w:val="single" w:sz="8" w:space="0" w:color="auto"/>
            </w:tcBorders>
            <w:vAlign w:val="bottom"/>
          </w:tcPr>
          <w:p w14:paraId="067CEF28" w14:textId="77777777" w:rsidR="00BE37C4" w:rsidRDefault="00BE37C4">
            <w:pPr>
              <w:spacing w:line="0" w:lineRule="atLeast"/>
              <w:rPr>
                <w:rFonts w:ascii="Times New Roman" w:eastAsia="Times New Roman" w:hAnsi="Times New Roman"/>
                <w:sz w:val="24"/>
              </w:rPr>
            </w:pPr>
          </w:p>
        </w:tc>
        <w:tc>
          <w:tcPr>
            <w:tcW w:w="8480" w:type="dxa"/>
            <w:gridSpan w:val="2"/>
            <w:tcBorders>
              <w:bottom w:val="single" w:sz="8" w:space="0" w:color="auto"/>
              <w:right w:val="single" w:sz="8" w:space="0" w:color="auto"/>
            </w:tcBorders>
            <w:vAlign w:val="bottom"/>
          </w:tcPr>
          <w:p w14:paraId="01EF8623" w14:textId="77777777" w:rsidR="00BE37C4" w:rsidRDefault="00BE37C4">
            <w:pPr>
              <w:spacing w:line="0" w:lineRule="atLeast"/>
              <w:rPr>
                <w:rFonts w:ascii="Times New Roman" w:eastAsia="Times New Roman" w:hAnsi="Times New Roman"/>
                <w:sz w:val="24"/>
              </w:rPr>
            </w:pPr>
          </w:p>
        </w:tc>
      </w:tr>
      <w:tr w:rsidR="00BE37C4" w14:paraId="4B82CA50" w14:textId="77777777">
        <w:trPr>
          <w:trHeight w:val="260"/>
        </w:trPr>
        <w:tc>
          <w:tcPr>
            <w:tcW w:w="1120" w:type="dxa"/>
            <w:tcBorders>
              <w:left w:val="single" w:sz="8" w:space="0" w:color="auto"/>
              <w:right w:val="single" w:sz="8" w:space="0" w:color="auto"/>
            </w:tcBorders>
            <w:vAlign w:val="bottom"/>
          </w:tcPr>
          <w:p w14:paraId="6CB4A9CE" w14:textId="77777777" w:rsidR="00BE37C4" w:rsidRDefault="00BE37C4">
            <w:pPr>
              <w:spacing w:line="259" w:lineRule="exact"/>
              <w:ind w:right="380"/>
              <w:jc w:val="right"/>
              <w:rPr>
                <w:rFonts w:ascii="Times New Roman" w:eastAsia="Times New Roman" w:hAnsi="Times New Roman"/>
                <w:b/>
                <w:sz w:val="24"/>
              </w:rPr>
            </w:pPr>
            <w:r>
              <w:rPr>
                <w:rFonts w:ascii="Times New Roman" w:eastAsia="Times New Roman" w:hAnsi="Times New Roman"/>
                <w:b/>
                <w:sz w:val="24"/>
              </w:rPr>
              <w:t>3</w:t>
            </w:r>
          </w:p>
        </w:tc>
        <w:tc>
          <w:tcPr>
            <w:tcW w:w="8480" w:type="dxa"/>
            <w:gridSpan w:val="2"/>
            <w:tcBorders>
              <w:right w:val="single" w:sz="8" w:space="0" w:color="auto"/>
            </w:tcBorders>
            <w:vAlign w:val="bottom"/>
          </w:tcPr>
          <w:p w14:paraId="69E32EAE" w14:textId="77777777" w:rsidR="00BE37C4" w:rsidRDefault="00BE37C4">
            <w:pPr>
              <w:spacing w:line="259" w:lineRule="exact"/>
              <w:ind w:left="100"/>
              <w:rPr>
                <w:rFonts w:ascii="Times New Roman" w:eastAsia="Times New Roman" w:hAnsi="Times New Roman"/>
                <w:sz w:val="24"/>
              </w:rPr>
            </w:pPr>
            <w:r>
              <w:rPr>
                <w:rFonts w:ascii="Times New Roman" w:eastAsia="Times New Roman" w:hAnsi="Times New Roman"/>
                <w:sz w:val="24"/>
              </w:rPr>
              <w:t>A number of factors that may affect the requirements specified in the SRS include:</w:t>
            </w:r>
          </w:p>
        </w:tc>
      </w:tr>
      <w:tr w:rsidR="00BE37C4" w14:paraId="06F15C8A" w14:textId="77777777">
        <w:trPr>
          <w:trHeight w:val="291"/>
        </w:trPr>
        <w:tc>
          <w:tcPr>
            <w:tcW w:w="1120" w:type="dxa"/>
            <w:tcBorders>
              <w:left w:val="single" w:sz="8" w:space="0" w:color="auto"/>
              <w:right w:val="single" w:sz="8" w:space="0" w:color="auto"/>
            </w:tcBorders>
            <w:vAlign w:val="bottom"/>
          </w:tcPr>
          <w:p w14:paraId="739837A0" w14:textId="77777777" w:rsidR="00BE37C4" w:rsidRDefault="00BE37C4">
            <w:pPr>
              <w:spacing w:line="0" w:lineRule="atLeast"/>
              <w:rPr>
                <w:rFonts w:ascii="Times New Roman" w:eastAsia="Times New Roman" w:hAnsi="Times New Roman"/>
                <w:sz w:val="24"/>
              </w:rPr>
            </w:pPr>
          </w:p>
        </w:tc>
        <w:tc>
          <w:tcPr>
            <w:tcW w:w="340" w:type="dxa"/>
            <w:vAlign w:val="bottom"/>
          </w:tcPr>
          <w:p w14:paraId="319AE9CA" w14:textId="77777777" w:rsidR="00BE37C4" w:rsidRDefault="00BE37C4">
            <w:pPr>
              <w:spacing w:line="291" w:lineRule="exact"/>
              <w:ind w:left="100"/>
              <w:rPr>
                <w:rFonts w:ascii="Symbol" w:eastAsia="Symbol" w:hAnsi="Symbol"/>
                <w:sz w:val="24"/>
              </w:rPr>
            </w:pPr>
            <w:r>
              <w:rPr>
                <w:rFonts w:ascii="Symbol" w:eastAsia="Symbol" w:hAnsi="Symbol"/>
                <w:sz w:val="24"/>
              </w:rPr>
              <w:t></w:t>
            </w:r>
          </w:p>
        </w:tc>
        <w:tc>
          <w:tcPr>
            <w:tcW w:w="8140" w:type="dxa"/>
            <w:tcBorders>
              <w:right w:val="single" w:sz="8" w:space="0" w:color="auto"/>
            </w:tcBorders>
            <w:vAlign w:val="bottom"/>
          </w:tcPr>
          <w:p w14:paraId="1F07BD2E" w14:textId="77777777" w:rsidR="00BE37C4" w:rsidRDefault="00BE37C4" w:rsidP="00864029">
            <w:pPr>
              <w:spacing w:line="0" w:lineRule="atLeast"/>
              <w:rPr>
                <w:rFonts w:ascii="Times New Roman" w:eastAsia="Times New Roman" w:hAnsi="Times New Roman"/>
                <w:sz w:val="24"/>
              </w:rPr>
            </w:pPr>
            <w:r>
              <w:rPr>
                <w:rFonts w:ascii="Times New Roman" w:eastAsia="Times New Roman" w:hAnsi="Times New Roman"/>
                <w:sz w:val="24"/>
              </w:rPr>
              <w:t>The workability of the System modules such as those dealing with process</w:t>
            </w:r>
          </w:p>
        </w:tc>
      </w:tr>
      <w:tr w:rsidR="00BE37C4" w14:paraId="0DDDA850" w14:textId="77777777">
        <w:trPr>
          <w:trHeight w:val="276"/>
        </w:trPr>
        <w:tc>
          <w:tcPr>
            <w:tcW w:w="1120" w:type="dxa"/>
            <w:tcBorders>
              <w:left w:val="single" w:sz="8" w:space="0" w:color="auto"/>
              <w:right w:val="single" w:sz="8" w:space="0" w:color="auto"/>
            </w:tcBorders>
            <w:vAlign w:val="bottom"/>
          </w:tcPr>
          <w:p w14:paraId="7477D0E7" w14:textId="77777777" w:rsidR="00BE37C4" w:rsidRDefault="00BE37C4">
            <w:pPr>
              <w:spacing w:line="0" w:lineRule="atLeast"/>
              <w:rPr>
                <w:rFonts w:ascii="Times New Roman" w:eastAsia="Times New Roman" w:hAnsi="Times New Roman"/>
                <w:sz w:val="24"/>
              </w:rPr>
            </w:pPr>
          </w:p>
        </w:tc>
        <w:tc>
          <w:tcPr>
            <w:tcW w:w="340" w:type="dxa"/>
            <w:vAlign w:val="bottom"/>
          </w:tcPr>
          <w:p w14:paraId="339625A8" w14:textId="77777777" w:rsidR="00BE37C4" w:rsidRDefault="00BE37C4">
            <w:pPr>
              <w:spacing w:line="0" w:lineRule="atLeast"/>
              <w:rPr>
                <w:rFonts w:ascii="Times New Roman" w:eastAsia="Times New Roman" w:hAnsi="Times New Roman"/>
                <w:sz w:val="24"/>
              </w:rPr>
            </w:pPr>
          </w:p>
        </w:tc>
        <w:tc>
          <w:tcPr>
            <w:tcW w:w="8140" w:type="dxa"/>
            <w:tcBorders>
              <w:right w:val="single" w:sz="8" w:space="0" w:color="auto"/>
            </w:tcBorders>
            <w:vAlign w:val="bottom"/>
          </w:tcPr>
          <w:p w14:paraId="222F5BB3" w14:textId="77777777" w:rsidR="00BE37C4" w:rsidRDefault="00BE37C4" w:rsidP="00864029">
            <w:pPr>
              <w:spacing w:line="0" w:lineRule="atLeast"/>
              <w:rPr>
                <w:rFonts w:ascii="Times New Roman" w:eastAsia="Times New Roman" w:hAnsi="Times New Roman"/>
                <w:sz w:val="24"/>
              </w:rPr>
            </w:pPr>
            <w:r>
              <w:rPr>
                <w:rFonts w:ascii="Times New Roman" w:eastAsia="Times New Roman" w:hAnsi="Times New Roman"/>
                <w:sz w:val="24"/>
              </w:rPr>
              <w:t>migration  with  the  scheduling  policies  provided  by  the  Libra  Scheduler  is</w:t>
            </w:r>
          </w:p>
        </w:tc>
      </w:tr>
      <w:tr w:rsidR="00BE37C4" w14:paraId="21B56DB6" w14:textId="77777777">
        <w:trPr>
          <w:trHeight w:val="276"/>
        </w:trPr>
        <w:tc>
          <w:tcPr>
            <w:tcW w:w="1120" w:type="dxa"/>
            <w:tcBorders>
              <w:left w:val="single" w:sz="8" w:space="0" w:color="auto"/>
              <w:right w:val="single" w:sz="8" w:space="0" w:color="auto"/>
            </w:tcBorders>
            <w:vAlign w:val="bottom"/>
          </w:tcPr>
          <w:p w14:paraId="0B8EC714" w14:textId="77777777" w:rsidR="00BE37C4" w:rsidRDefault="00BE37C4">
            <w:pPr>
              <w:spacing w:line="0" w:lineRule="atLeast"/>
              <w:rPr>
                <w:rFonts w:ascii="Times New Roman" w:eastAsia="Times New Roman" w:hAnsi="Times New Roman"/>
                <w:sz w:val="24"/>
              </w:rPr>
            </w:pPr>
          </w:p>
        </w:tc>
        <w:tc>
          <w:tcPr>
            <w:tcW w:w="340" w:type="dxa"/>
            <w:vAlign w:val="bottom"/>
          </w:tcPr>
          <w:p w14:paraId="7F77FEB6" w14:textId="77777777" w:rsidR="00BE37C4" w:rsidRDefault="00BE37C4">
            <w:pPr>
              <w:spacing w:line="0" w:lineRule="atLeast"/>
              <w:rPr>
                <w:rFonts w:ascii="Times New Roman" w:eastAsia="Times New Roman" w:hAnsi="Times New Roman"/>
                <w:sz w:val="24"/>
              </w:rPr>
            </w:pPr>
          </w:p>
        </w:tc>
        <w:tc>
          <w:tcPr>
            <w:tcW w:w="8140" w:type="dxa"/>
            <w:tcBorders>
              <w:right w:val="single" w:sz="8" w:space="0" w:color="auto"/>
            </w:tcBorders>
            <w:vAlign w:val="bottom"/>
          </w:tcPr>
          <w:p w14:paraId="39739204" w14:textId="77777777" w:rsidR="00BE37C4" w:rsidRDefault="00BE37C4" w:rsidP="00864029">
            <w:pPr>
              <w:spacing w:line="0" w:lineRule="atLeast"/>
              <w:rPr>
                <w:rFonts w:ascii="Times New Roman" w:eastAsia="Times New Roman" w:hAnsi="Times New Roman"/>
                <w:sz w:val="24"/>
              </w:rPr>
            </w:pPr>
            <w:r>
              <w:rPr>
                <w:rFonts w:ascii="Times New Roman" w:eastAsia="Times New Roman" w:hAnsi="Times New Roman"/>
                <w:sz w:val="24"/>
              </w:rPr>
              <w:t>assumed.</w:t>
            </w:r>
          </w:p>
        </w:tc>
      </w:tr>
      <w:tr w:rsidR="00BE37C4" w14:paraId="1F19C92E" w14:textId="77777777">
        <w:trPr>
          <w:trHeight w:val="296"/>
        </w:trPr>
        <w:tc>
          <w:tcPr>
            <w:tcW w:w="1120" w:type="dxa"/>
            <w:tcBorders>
              <w:left w:val="single" w:sz="8" w:space="0" w:color="auto"/>
              <w:right w:val="single" w:sz="8" w:space="0" w:color="auto"/>
            </w:tcBorders>
            <w:vAlign w:val="bottom"/>
          </w:tcPr>
          <w:p w14:paraId="483E92D1" w14:textId="77777777" w:rsidR="00BE37C4" w:rsidRDefault="00BE37C4">
            <w:pPr>
              <w:spacing w:line="0" w:lineRule="atLeast"/>
              <w:rPr>
                <w:rFonts w:ascii="Times New Roman" w:eastAsia="Times New Roman" w:hAnsi="Times New Roman"/>
                <w:sz w:val="24"/>
              </w:rPr>
            </w:pPr>
          </w:p>
        </w:tc>
        <w:tc>
          <w:tcPr>
            <w:tcW w:w="340" w:type="dxa"/>
            <w:vAlign w:val="bottom"/>
          </w:tcPr>
          <w:p w14:paraId="23934281" w14:textId="77777777" w:rsidR="00BE37C4" w:rsidRDefault="00BE37C4">
            <w:pPr>
              <w:spacing w:line="0" w:lineRule="atLeast"/>
              <w:ind w:left="100"/>
              <w:rPr>
                <w:rFonts w:ascii="Symbol" w:eastAsia="Symbol" w:hAnsi="Symbol"/>
                <w:sz w:val="24"/>
              </w:rPr>
            </w:pPr>
            <w:r>
              <w:rPr>
                <w:rFonts w:ascii="Symbol" w:eastAsia="Symbol" w:hAnsi="Symbol"/>
                <w:sz w:val="24"/>
              </w:rPr>
              <w:t></w:t>
            </w:r>
          </w:p>
        </w:tc>
        <w:tc>
          <w:tcPr>
            <w:tcW w:w="8140" w:type="dxa"/>
            <w:tcBorders>
              <w:right w:val="single" w:sz="8" w:space="0" w:color="auto"/>
            </w:tcBorders>
            <w:vAlign w:val="bottom"/>
          </w:tcPr>
          <w:p w14:paraId="636B1BE3" w14:textId="77777777" w:rsidR="00BE37C4" w:rsidRDefault="00BE37C4" w:rsidP="00864029">
            <w:pPr>
              <w:spacing w:line="0" w:lineRule="atLeast"/>
              <w:rPr>
                <w:rFonts w:ascii="Times New Roman" w:eastAsia="Times New Roman" w:hAnsi="Times New Roman"/>
                <w:sz w:val="24"/>
              </w:rPr>
            </w:pPr>
            <w:r>
              <w:rPr>
                <w:rFonts w:ascii="Times New Roman" w:eastAsia="Times New Roman" w:hAnsi="Times New Roman"/>
                <w:sz w:val="24"/>
              </w:rPr>
              <w:t>A basic module of job accounting and payment considerations will be</w:t>
            </w:r>
          </w:p>
        </w:tc>
      </w:tr>
      <w:tr w:rsidR="00BE37C4" w14:paraId="1B7E22A5" w14:textId="77777777">
        <w:trPr>
          <w:trHeight w:val="274"/>
        </w:trPr>
        <w:tc>
          <w:tcPr>
            <w:tcW w:w="1120" w:type="dxa"/>
            <w:tcBorders>
              <w:left w:val="single" w:sz="8" w:space="0" w:color="auto"/>
              <w:right w:val="single" w:sz="8" w:space="0" w:color="auto"/>
            </w:tcBorders>
            <w:vAlign w:val="bottom"/>
          </w:tcPr>
          <w:p w14:paraId="3B47AAE6" w14:textId="77777777" w:rsidR="00BE37C4" w:rsidRDefault="00BE37C4">
            <w:pPr>
              <w:spacing w:line="0" w:lineRule="atLeast"/>
              <w:rPr>
                <w:rFonts w:ascii="Times New Roman" w:eastAsia="Times New Roman" w:hAnsi="Times New Roman"/>
                <w:sz w:val="23"/>
              </w:rPr>
            </w:pPr>
          </w:p>
        </w:tc>
        <w:tc>
          <w:tcPr>
            <w:tcW w:w="340" w:type="dxa"/>
            <w:vAlign w:val="bottom"/>
          </w:tcPr>
          <w:p w14:paraId="47741471" w14:textId="77777777" w:rsidR="00BE37C4" w:rsidRDefault="00BE37C4">
            <w:pPr>
              <w:spacing w:line="0" w:lineRule="atLeast"/>
              <w:rPr>
                <w:rFonts w:ascii="Times New Roman" w:eastAsia="Times New Roman" w:hAnsi="Times New Roman"/>
                <w:sz w:val="23"/>
              </w:rPr>
            </w:pPr>
          </w:p>
        </w:tc>
        <w:tc>
          <w:tcPr>
            <w:tcW w:w="8140" w:type="dxa"/>
            <w:tcBorders>
              <w:right w:val="single" w:sz="8" w:space="0" w:color="auto"/>
            </w:tcBorders>
            <w:vAlign w:val="bottom"/>
          </w:tcPr>
          <w:p w14:paraId="4B41198D" w14:textId="77777777" w:rsidR="00BE37C4" w:rsidRDefault="00BE37C4" w:rsidP="00864029">
            <w:pPr>
              <w:spacing w:line="273" w:lineRule="exact"/>
              <w:rPr>
                <w:rFonts w:ascii="Times New Roman" w:eastAsia="Times New Roman" w:hAnsi="Times New Roman"/>
                <w:sz w:val="24"/>
              </w:rPr>
            </w:pPr>
            <w:r>
              <w:rPr>
                <w:rFonts w:ascii="Times New Roman" w:eastAsia="Times New Roman" w:hAnsi="Times New Roman"/>
                <w:sz w:val="24"/>
              </w:rPr>
              <w:t>provided, as they are not the focus of the scheduler.</w:t>
            </w:r>
          </w:p>
        </w:tc>
      </w:tr>
      <w:tr w:rsidR="00BE37C4" w14:paraId="40867F46" w14:textId="77777777">
        <w:trPr>
          <w:trHeight w:val="295"/>
        </w:trPr>
        <w:tc>
          <w:tcPr>
            <w:tcW w:w="1120" w:type="dxa"/>
            <w:tcBorders>
              <w:left w:val="single" w:sz="8" w:space="0" w:color="auto"/>
              <w:right w:val="single" w:sz="8" w:space="0" w:color="auto"/>
            </w:tcBorders>
            <w:vAlign w:val="bottom"/>
          </w:tcPr>
          <w:p w14:paraId="5103E769" w14:textId="77777777" w:rsidR="00BE37C4" w:rsidRDefault="00BE37C4">
            <w:pPr>
              <w:spacing w:line="0" w:lineRule="atLeast"/>
              <w:rPr>
                <w:rFonts w:ascii="Times New Roman" w:eastAsia="Times New Roman" w:hAnsi="Times New Roman"/>
                <w:sz w:val="24"/>
              </w:rPr>
            </w:pPr>
          </w:p>
        </w:tc>
        <w:tc>
          <w:tcPr>
            <w:tcW w:w="340" w:type="dxa"/>
            <w:vAlign w:val="bottom"/>
          </w:tcPr>
          <w:p w14:paraId="1DD18E53" w14:textId="77777777" w:rsidR="00BE37C4" w:rsidRDefault="00BE37C4">
            <w:pPr>
              <w:spacing w:line="0" w:lineRule="atLeast"/>
              <w:ind w:left="100"/>
              <w:rPr>
                <w:rFonts w:ascii="Symbol" w:eastAsia="Symbol" w:hAnsi="Symbol"/>
                <w:sz w:val="24"/>
              </w:rPr>
            </w:pPr>
            <w:r>
              <w:rPr>
                <w:rFonts w:ascii="Symbol" w:eastAsia="Symbol" w:hAnsi="Symbol"/>
                <w:sz w:val="24"/>
              </w:rPr>
              <w:t></w:t>
            </w:r>
          </w:p>
        </w:tc>
        <w:tc>
          <w:tcPr>
            <w:tcW w:w="8140" w:type="dxa"/>
            <w:tcBorders>
              <w:right w:val="single" w:sz="8" w:space="0" w:color="auto"/>
            </w:tcBorders>
            <w:vAlign w:val="bottom"/>
          </w:tcPr>
          <w:p w14:paraId="0B4DBE34" w14:textId="77777777" w:rsidR="00BE37C4" w:rsidRDefault="00BE37C4" w:rsidP="00864029">
            <w:pPr>
              <w:spacing w:line="0" w:lineRule="atLeast"/>
              <w:rPr>
                <w:rFonts w:ascii="Times New Roman" w:eastAsia="Times New Roman" w:hAnsi="Times New Roman"/>
                <w:sz w:val="24"/>
              </w:rPr>
            </w:pPr>
            <w:r>
              <w:rPr>
                <w:rFonts w:ascii="Times New Roman" w:eastAsia="Times New Roman" w:hAnsi="Times New Roman"/>
                <w:sz w:val="24"/>
              </w:rPr>
              <w:t>Users are assumed to have a fair estimate of job execution times, so that</w:t>
            </w:r>
          </w:p>
        </w:tc>
      </w:tr>
      <w:tr w:rsidR="00BE37C4" w14:paraId="356F135A" w14:textId="77777777">
        <w:trPr>
          <w:trHeight w:val="279"/>
        </w:trPr>
        <w:tc>
          <w:tcPr>
            <w:tcW w:w="1120" w:type="dxa"/>
            <w:tcBorders>
              <w:left w:val="single" w:sz="8" w:space="0" w:color="auto"/>
              <w:bottom w:val="single" w:sz="8" w:space="0" w:color="auto"/>
              <w:right w:val="single" w:sz="8" w:space="0" w:color="auto"/>
            </w:tcBorders>
            <w:vAlign w:val="bottom"/>
          </w:tcPr>
          <w:p w14:paraId="02CD649E" w14:textId="77777777" w:rsidR="00BE37C4" w:rsidRDefault="00BE37C4">
            <w:pPr>
              <w:spacing w:line="0" w:lineRule="atLeast"/>
              <w:rPr>
                <w:rFonts w:ascii="Times New Roman" w:eastAsia="Times New Roman" w:hAnsi="Times New Roman"/>
                <w:sz w:val="24"/>
              </w:rPr>
            </w:pPr>
          </w:p>
        </w:tc>
        <w:tc>
          <w:tcPr>
            <w:tcW w:w="340" w:type="dxa"/>
            <w:tcBorders>
              <w:bottom w:val="single" w:sz="8" w:space="0" w:color="auto"/>
            </w:tcBorders>
            <w:vAlign w:val="bottom"/>
          </w:tcPr>
          <w:p w14:paraId="1C99C01E" w14:textId="77777777" w:rsidR="00BE37C4" w:rsidRDefault="00BE37C4">
            <w:pPr>
              <w:spacing w:line="0" w:lineRule="atLeast"/>
              <w:rPr>
                <w:rFonts w:ascii="Times New Roman" w:eastAsia="Times New Roman" w:hAnsi="Times New Roman"/>
                <w:sz w:val="24"/>
              </w:rPr>
            </w:pPr>
          </w:p>
        </w:tc>
        <w:tc>
          <w:tcPr>
            <w:tcW w:w="8140" w:type="dxa"/>
            <w:tcBorders>
              <w:bottom w:val="single" w:sz="8" w:space="0" w:color="auto"/>
              <w:right w:val="single" w:sz="8" w:space="0" w:color="auto"/>
            </w:tcBorders>
            <w:vAlign w:val="bottom"/>
          </w:tcPr>
          <w:p w14:paraId="516BF3A6" w14:textId="77777777" w:rsidR="00BE37C4" w:rsidRDefault="00BE37C4" w:rsidP="00864029">
            <w:pPr>
              <w:spacing w:line="273" w:lineRule="exact"/>
              <w:rPr>
                <w:rFonts w:ascii="Times New Roman" w:eastAsia="Times New Roman" w:hAnsi="Times New Roman"/>
                <w:sz w:val="24"/>
              </w:rPr>
            </w:pPr>
            <w:r>
              <w:rPr>
                <w:rFonts w:ascii="Times New Roman" w:eastAsia="Times New Roman" w:hAnsi="Times New Roman"/>
                <w:sz w:val="24"/>
              </w:rPr>
              <w:t>the decision to accept or reject a job is facilitated.</w:t>
            </w:r>
          </w:p>
        </w:tc>
      </w:tr>
      <w:tr w:rsidR="00BE37C4" w14:paraId="692C4A98" w14:textId="77777777">
        <w:trPr>
          <w:trHeight w:val="265"/>
        </w:trPr>
        <w:tc>
          <w:tcPr>
            <w:tcW w:w="1120" w:type="dxa"/>
            <w:tcBorders>
              <w:left w:val="single" w:sz="8" w:space="0" w:color="auto"/>
              <w:right w:val="single" w:sz="8" w:space="0" w:color="auto"/>
            </w:tcBorders>
            <w:vAlign w:val="bottom"/>
          </w:tcPr>
          <w:p w14:paraId="01463AB1" w14:textId="77777777" w:rsidR="00BE37C4" w:rsidRDefault="00BE37C4">
            <w:pPr>
              <w:spacing w:line="265" w:lineRule="exact"/>
              <w:ind w:right="380"/>
              <w:jc w:val="right"/>
              <w:rPr>
                <w:rFonts w:ascii="Times New Roman" w:eastAsia="Times New Roman" w:hAnsi="Times New Roman"/>
                <w:b/>
                <w:sz w:val="24"/>
              </w:rPr>
            </w:pPr>
            <w:r>
              <w:rPr>
                <w:rFonts w:ascii="Times New Roman" w:eastAsia="Times New Roman" w:hAnsi="Times New Roman"/>
                <w:b/>
                <w:sz w:val="24"/>
              </w:rPr>
              <w:t>4</w:t>
            </w:r>
          </w:p>
        </w:tc>
        <w:tc>
          <w:tcPr>
            <w:tcW w:w="8480" w:type="dxa"/>
            <w:gridSpan w:val="2"/>
            <w:tcBorders>
              <w:right w:val="single" w:sz="8" w:space="0" w:color="auto"/>
            </w:tcBorders>
            <w:vAlign w:val="bottom"/>
          </w:tcPr>
          <w:p w14:paraId="7E46475A" w14:textId="77777777" w:rsidR="00BE37C4" w:rsidRDefault="00BE37C4">
            <w:pPr>
              <w:spacing w:line="264" w:lineRule="exact"/>
              <w:ind w:left="100"/>
              <w:rPr>
                <w:rFonts w:ascii="Times New Roman" w:eastAsia="Times New Roman" w:hAnsi="Times New Roman"/>
                <w:sz w:val="24"/>
              </w:rPr>
            </w:pPr>
            <w:r>
              <w:rPr>
                <w:rFonts w:ascii="Times New Roman" w:eastAsia="Times New Roman" w:hAnsi="Times New Roman"/>
                <w:sz w:val="24"/>
              </w:rPr>
              <w:t>One assumption about the product is that it will always be used on mobile phones that</w:t>
            </w:r>
          </w:p>
        </w:tc>
      </w:tr>
      <w:tr w:rsidR="00BE37C4" w14:paraId="4225B772" w14:textId="77777777">
        <w:trPr>
          <w:trHeight w:val="271"/>
        </w:trPr>
        <w:tc>
          <w:tcPr>
            <w:tcW w:w="1120" w:type="dxa"/>
            <w:tcBorders>
              <w:left w:val="single" w:sz="8" w:space="0" w:color="auto"/>
              <w:right w:val="single" w:sz="8" w:space="0" w:color="auto"/>
            </w:tcBorders>
            <w:vAlign w:val="bottom"/>
          </w:tcPr>
          <w:p w14:paraId="63369B2F" w14:textId="77777777" w:rsidR="00BE37C4" w:rsidRDefault="00BE37C4">
            <w:pPr>
              <w:spacing w:line="0" w:lineRule="atLeast"/>
              <w:rPr>
                <w:rFonts w:ascii="Times New Roman" w:eastAsia="Times New Roman" w:hAnsi="Times New Roman"/>
                <w:sz w:val="23"/>
              </w:rPr>
            </w:pPr>
          </w:p>
        </w:tc>
        <w:tc>
          <w:tcPr>
            <w:tcW w:w="8480" w:type="dxa"/>
            <w:gridSpan w:val="2"/>
            <w:tcBorders>
              <w:right w:val="single" w:sz="8" w:space="0" w:color="auto"/>
            </w:tcBorders>
            <w:vAlign w:val="bottom"/>
          </w:tcPr>
          <w:p w14:paraId="40EC3E7A" w14:textId="77777777" w:rsidR="00BE37C4" w:rsidRDefault="00BE37C4">
            <w:pPr>
              <w:spacing w:line="271" w:lineRule="exact"/>
              <w:ind w:left="100"/>
              <w:rPr>
                <w:rFonts w:ascii="Times New Roman" w:eastAsia="Times New Roman" w:hAnsi="Times New Roman"/>
                <w:sz w:val="24"/>
              </w:rPr>
            </w:pPr>
            <w:r>
              <w:rPr>
                <w:rFonts w:ascii="Times New Roman" w:eastAsia="Times New Roman" w:hAnsi="Times New Roman"/>
                <w:sz w:val="24"/>
              </w:rPr>
              <w:t>have enough performance. If the phone does not have enough hardware resources</w:t>
            </w:r>
          </w:p>
        </w:tc>
      </w:tr>
      <w:tr w:rsidR="00BE37C4" w14:paraId="32E475C4" w14:textId="77777777">
        <w:trPr>
          <w:trHeight w:val="276"/>
        </w:trPr>
        <w:tc>
          <w:tcPr>
            <w:tcW w:w="1120" w:type="dxa"/>
            <w:tcBorders>
              <w:left w:val="single" w:sz="8" w:space="0" w:color="auto"/>
              <w:right w:val="single" w:sz="8" w:space="0" w:color="auto"/>
            </w:tcBorders>
            <w:vAlign w:val="bottom"/>
          </w:tcPr>
          <w:p w14:paraId="3BFB642F" w14:textId="77777777" w:rsidR="00BE37C4" w:rsidRDefault="00BE37C4">
            <w:pPr>
              <w:spacing w:line="0" w:lineRule="atLeast"/>
              <w:rPr>
                <w:rFonts w:ascii="Times New Roman" w:eastAsia="Times New Roman" w:hAnsi="Times New Roman"/>
                <w:sz w:val="24"/>
              </w:rPr>
            </w:pPr>
          </w:p>
        </w:tc>
        <w:tc>
          <w:tcPr>
            <w:tcW w:w="8480" w:type="dxa"/>
            <w:gridSpan w:val="2"/>
            <w:tcBorders>
              <w:right w:val="single" w:sz="8" w:space="0" w:color="auto"/>
            </w:tcBorders>
            <w:vAlign w:val="bottom"/>
          </w:tcPr>
          <w:p w14:paraId="363F3BC3"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available for the application, for example the users might have allocated them with</w:t>
            </w:r>
          </w:p>
        </w:tc>
      </w:tr>
      <w:tr w:rsidR="00BE37C4" w14:paraId="57F7E3C2" w14:textId="77777777">
        <w:trPr>
          <w:trHeight w:val="276"/>
        </w:trPr>
        <w:tc>
          <w:tcPr>
            <w:tcW w:w="1120" w:type="dxa"/>
            <w:tcBorders>
              <w:left w:val="single" w:sz="8" w:space="0" w:color="auto"/>
              <w:right w:val="single" w:sz="8" w:space="0" w:color="auto"/>
            </w:tcBorders>
            <w:vAlign w:val="bottom"/>
          </w:tcPr>
          <w:p w14:paraId="0186B673" w14:textId="77777777" w:rsidR="00BE37C4" w:rsidRDefault="00BE37C4">
            <w:pPr>
              <w:spacing w:line="0" w:lineRule="atLeast"/>
              <w:rPr>
                <w:rFonts w:ascii="Times New Roman" w:eastAsia="Times New Roman" w:hAnsi="Times New Roman"/>
                <w:sz w:val="24"/>
              </w:rPr>
            </w:pPr>
          </w:p>
        </w:tc>
        <w:tc>
          <w:tcPr>
            <w:tcW w:w="8480" w:type="dxa"/>
            <w:gridSpan w:val="2"/>
            <w:tcBorders>
              <w:right w:val="single" w:sz="8" w:space="0" w:color="auto"/>
            </w:tcBorders>
            <w:vAlign w:val="bottom"/>
          </w:tcPr>
          <w:p w14:paraId="28120FE1"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other applications, there may be scenarios where the application does not work as</w:t>
            </w:r>
          </w:p>
        </w:tc>
      </w:tr>
      <w:tr w:rsidR="00BE37C4" w14:paraId="023AC7F7" w14:textId="77777777">
        <w:trPr>
          <w:trHeight w:val="276"/>
        </w:trPr>
        <w:tc>
          <w:tcPr>
            <w:tcW w:w="1120" w:type="dxa"/>
            <w:tcBorders>
              <w:left w:val="single" w:sz="8" w:space="0" w:color="auto"/>
              <w:right w:val="single" w:sz="8" w:space="0" w:color="auto"/>
            </w:tcBorders>
            <w:vAlign w:val="bottom"/>
          </w:tcPr>
          <w:p w14:paraId="5BE97795" w14:textId="77777777" w:rsidR="00BE37C4" w:rsidRDefault="00BE37C4">
            <w:pPr>
              <w:spacing w:line="0" w:lineRule="atLeast"/>
              <w:rPr>
                <w:rFonts w:ascii="Times New Roman" w:eastAsia="Times New Roman" w:hAnsi="Times New Roman"/>
                <w:sz w:val="24"/>
              </w:rPr>
            </w:pPr>
          </w:p>
        </w:tc>
        <w:tc>
          <w:tcPr>
            <w:tcW w:w="8480" w:type="dxa"/>
            <w:gridSpan w:val="2"/>
            <w:tcBorders>
              <w:right w:val="single" w:sz="8" w:space="0" w:color="auto"/>
            </w:tcBorders>
            <w:vAlign w:val="bottom"/>
          </w:tcPr>
          <w:p w14:paraId="269D7914"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intended or even at all.</w:t>
            </w:r>
          </w:p>
        </w:tc>
      </w:tr>
      <w:tr w:rsidR="00BE37C4" w14:paraId="6827C080" w14:textId="77777777">
        <w:trPr>
          <w:trHeight w:val="276"/>
        </w:trPr>
        <w:tc>
          <w:tcPr>
            <w:tcW w:w="1120" w:type="dxa"/>
            <w:tcBorders>
              <w:left w:val="single" w:sz="8" w:space="0" w:color="auto"/>
              <w:right w:val="single" w:sz="8" w:space="0" w:color="auto"/>
            </w:tcBorders>
            <w:vAlign w:val="bottom"/>
          </w:tcPr>
          <w:p w14:paraId="2415FE16" w14:textId="77777777" w:rsidR="00BE37C4" w:rsidRDefault="00BE37C4">
            <w:pPr>
              <w:spacing w:line="0" w:lineRule="atLeast"/>
              <w:rPr>
                <w:rFonts w:ascii="Times New Roman" w:eastAsia="Times New Roman" w:hAnsi="Times New Roman"/>
                <w:sz w:val="24"/>
              </w:rPr>
            </w:pPr>
          </w:p>
        </w:tc>
        <w:tc>
          <w:tcPr>
            <w:tcW w:w="8480" w:type="dxa"/>
            <w:gridSpan w:val="2"/>
            <w:tcBorders>
              <w:right w:val="single" w:sz="8" w:space="0" w:color="auto"/>
            </w:tcBorders>
            <w:vAlign w:val="bottom"/>
          </w:tcPr>
          <w:p w14:paraId="7AC1640A"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Another assumption is that the GPS components in all phones work in the same way.</w:t>
            </w:r>
          </w:p>
        </w:tc>
      </w:tr>
      <w:tr w:rsidR="00BE37C4" w14:paraId="3933245C" w14:textId="77777777">
        <w:trPr>
          <w:trHeight w:val="276"/>
        </w:trPr>
        <w:tc>
          <w:tcPr>
            <w:tcW w:w="1120" w:type="dxa"/>
            <w:tcBorders>
              <w:left w:val="single" w:sz="8" w:space="0" w:color="auto"/>
              <w:right w:val="single" w:sz="8" w:space="0" w:color="auto"/>
            </w:tcBorders>
            <w:vAlign w:val="bottom"/>
          </w:tcPr>
          <w:p w14:paraId="5810EBDB" w14:textId="77777777" w:rsidR="00BE37C4" w:rsidRDefault="00BE37C4">
            <w:pPr>
              <w:spacing w:line="0" w:lineRule="atLeast"/>
              <w:rPr>
                <w:rFonts w:ascii="Times New Roman" w:eastAsia="Times New Roman" w:hAnsi="Times New Roman"/>
                <w:sz w:val="24"/>
              </w:rPr>
            </w:pPr>
          </w:p>
        </w:tc>
        <w:tc>
          <w:tcPr>
            <w:tcW w:w="8480" w:type="dxa"/>
            <w:gridSpan w:val="2"/>
            <w:tcBorders>
              <w:right w:val="single" w:sz="8" w:space="0" w:color="auto"/>
            </w:tcBorders>
            <w:vAlign w:val="bottom"/>
          </w:tcPr>
          <w:p w14:paraId="1C3505FB"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If  the  phones  have  different  interfaces  to  the  GPS,  the  application  need  to  be</w:t>
            </w:r>
          </w:p>
        </w:tc>
      </w:tr>
      <w:tr w:rsidR="00BE37C4" w14:paraId="077F3347" w14:textId="77777777">
        <w:trPr>
          <w:trHeight w:val="276"/>
        </w:trPr>
        <w:tc>
          <w:tcPr>
            <w:tcW w:w="1120" w:type="dxa"/>
            <w:tcBorders>
              <w:left w:val="single" w:sz="8" w:space="0" w:color="auto"/>
              <w:right w:val="single" w:sz="8" w:space="0" w:color="auto"/>
            </w:tcBorders>
            <w:vAlign w:val="bottom"/>
          </w:tcPr>
          <w:p w14:paraId="7A069D68" w14:textId="77777777" w:rsidR="00BE37C4" w:rsidRDefault="00BE37C4">
            <w:pPr>
              <w:spacing w:line="0" w:lineRule="atLeast"/>
              <w:rPr>
                <w:rFonts w:ascii="Times New Roman" w:eastAsia="Times New Roman" w:hAnsi="Times New Roman"/>
                <w:sz w:val="24"/>
              </w:rPr>
            </w:pPr>
          </w:p>
        </w:tc>
        <w:tc>
          <w:tcPr>
            <w:tcW w:w="8480" w:type="dxa"/>
            <w:gridSpan w:val="2"/>
            <w:tcBorders>
              <w:right w:val="single" w:sz="8" w:space="0" w:color="auto"/>
            </w:tcBorders>
            <w:vAlign w:val="bottom"/>
          </w:tcPr>
          <w:p w14:paraId="6AD1A3A0"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specifically adjusted to each interface and that would mean the integration with the</w:t>
            </w:r>
          </w:p>
        </w:tc>
      </w:tr>
      <w:tr w:rsidR="00BE37C4" w14:paraId="36756167" w14:textId="77777777">
        <w:trPr>
          <w:trHeight w:val="281"/>
        </w:trPr>
        <w:tc>
          <w:tcPr>
            <w:tcW w:w="1120" w:type="dxa"/>
            <w:tcBorders>
              <w:left w:val="single" w:sz="8" w:space="0" w:color="auto"/>
              <w:bottom w:val="single" w:sz="8" w:space="0" w:color="auto"/>
              <w:right w:val="single" w:sz="8" w:space="0" w:color="auto"/>
            </w:tcBorders>
            <w:vAlign w:val="bottom"/>
          </w:tcPr>
          <w:p w14:paraId="35DEF1E7" w14:textId="77777777" w:rsidR="00BE37C4" w:rsidRDefault="00BE37C4">
            <w:pPr>
              <w:spacing w:line="0" w:lineRule="atLeast"/>
              <w:rPr>
                <w:rFonts w:ascii="Times New Roman" w:eastAsia="Times New Roman" w:hAnsi="Times New Roman"/>
                <w:sz w:val="24"/>
              </w:rPr>
            </w:pPr>
          </w:p>
        </w:tc>
        <w:tc>
          <w:tcPr>
            <w:tcW w:w="8480" w:type="dxa"/>
            <w:gridSpan w:val="2"/>
            <w:tcBorders>
              <w:bottom w:val="single" w:sz="8" w:space="0" w:color="auto"/>
              <w:right w:val="single" w:sz="8" w:space="0" w:color="auto"/>
            </w:tcBorders>
            <w:vAlign w:val="bottom"/>
          </w:tcPr>
          <w:p w14:paraId="44F2ECDB" w14:textId="77777777" w:rsidR="00BE37C4" w:rsidRDefault="00BE37C4">
            <w:pPr>
              <w:spacing w:line="0" w:lineRule="atLeast"/>
              <w:ind w:left="100"/>
              <w:rPr>
                <w:rFonts w:ascii="Times New Roman" w:eastAsia="Times New Roman" w:hAnsi="Times New Roman"/>
                <w:sz w:val="24"/>
              </w:rPr>
            </w:pPr>
            <w:r>
              <w:rPr>
                <w:rFonts w:ascii="Times New Roman" w:eastAsia="Times New Roman" w:hAnsi="Times New Roman"/>
                <w:sz w:val="24"/>
              </w:rPr>
              <w:t>GPS would have different requirements than what is stated in this specification.</w:t>
            </w:r>
          </w:p>
        </w:tc>
      </w:tr>
    </w:tbl>
    <w:p w14:paraId="50269012" w14:textId="77777777" w:rsidR="00BE37C4" w:rsidRDefault="00BE37C4">
      <w:pPr>
        <w:spacing w:line="200" w:lineRule="exact"/>
        <w:rPr>
          <w:rFonts w:ascii="Times New Roman" w:eastAsia="Times New Roman" w:hAnsi="Times New Roman"/>
        </w:rPr>
      </w:pPr>
    </w:p>
    <w:p w14:paraId="7271F2B4" w14:textId="77777777" w:rsidR="00BE37C4" w:rsidRDefault="00BE37C4">
      <w:pPr>
        <w:spacing w:line="200" w:lineRule="exact"/>
        <w:rPr>
          <w:rFonts w:ascii="Times New Roman" w:eastAsia="Times New Roman" w:hAnsi="Times New Roman"/>
        </w:rPr>
      </w:pPr>
    </w:p>
    <w:p w14:paraId="1878E060" w14:textId="77777777" w:rsidR="00BE37C4" w:rsidRDefault="00BE37C4">
      <w:pPr>
        <w:spacing w:line="228" w:lineRule="exact"/>
        <w:rPr>
          <w:rFonts w:ascii="Times New Roman" w:eastAsia="Times New Roman" w:hAnsi="Times New Roman"/>
        </w:rPr>
      </w:pPr>
    </w:p>
    <w:p w14:paraId="70447573" w14:textId="77777777" w:rsidR="00BE37C4" w:rsidRDefault="00BE37C4">
      <w:pPr>
        <w:spacing w:line="0" w:lineRule="atLeast"/>
        <w:ind w:left="580"/>
        <w:rPr>
          <w:rFonts w:ascii="Times New Roman" w:eastAsia="Times New Roman" w:hAnsi="Times New Roman"/>
          <w:sz w:val="24"/>
        </w:rPr>
      </w:pPr>
      <w:r>
        <w:rPr>
          <w:rFonts w:ascii="Times New Roman" w:eastAsia="Times New Roman" w:hAnsi="Times New Roman"/>
          <w:sz w:val="24"/>
        </w:rPr>
        <w:t>And so on…..</w:t>
      </w:r>
    </w:p>
    <w:p w14:paraId="0D5AADEC" w14:textId="77777777" w:rsidR="00BE37C4" w:rsidRDefault="00BE37C4">
      <w:pPr>
        <w:spacing w:line="200" w:lineRule="exact"/>
        <w:rPr>
          <w:rFonts w:ascii="Times New Roman" w:eastAsia="Times New Roman" w:hAnsi="Times New Roman"/>
        </w:rPr>
      </w:pPr>
    </w:p>
    <w:p w14:paraId="6ACEF4FF" w14:textId="77777777" w:rsidR="00BE37C4" w:rsidRDefault="00BE37C4">
      <w:pPr>
        <w:spacing w:line="200" w:lineRule="exact"/>
        <w:rPr>
          <w:rFonts w:ascii="Times New Roman" w:eastAsia="Times New Roman" w:hAnsi="Times New Roman"/>
        </w:rPr>
      </w:pPr>
    </w:p>
    <w:p w14:paraId="2099D8AB" w14:textId="77777777" w:rsidR="00BE37C4" w:rsidRDefault="00BE37C4">
      <w:pPr>
        <w:spacing w:line="200" w:lineRule="exact"/>
        <w:rPr>
          <w:rFonts w:ascii="Times New Roman" w:eastAsia="Times New Roman" w:hAnsi="Times New Roman"/>
        </w:rPr>
      </w:pPr>
    </w:p>
    <w:p w14:paraId="4919DFAD" w14:textId="77777777" w:rsidR="00BE37C4" w:rsidRDefault="00BE37C4">
      <w:pPr>
        <w:spacing w:line="200" w:lineRule="exact"/>
        <w:rPr>
          <w:rFonts w:ascii="Times New Roman" w:eastAsia="Times New Roman" w:hAnsi="Times New Roman"/>
        </w:rPr>
      </w:pPr>
    </w:p>
    <w:p w14:paraId="00A6DB99" w14:textId="77777777" w:rsidR="00BE37C4" w:rsidRDefault="00BE37C4">
      <w:pPr>
        <w:spacing w:line="200" w:lineRule="exact"/>
        <w:rPr>
          <w:rFonts w:ascii="Times New Roman" w:eastAsia="Times New Roman" w:hAnsi="Times New Roman"/>
        </w:rPr>
      </w:pPr>
    </w:p>
    <w:p w14:paraId="1C4337B4" w14:textId="77777777" w:rsidR="00BE37C4" w:rsidRDefault="00BE37C4">
      <w:pPr>
        <w:spacing w:line="200" w:lineRule="exact"/>
        <w:rPr>
          <w:rFonts w:ascii="Times New Roman" w:eastAsia="Times New Roman" w:hAnsi="Times New Roman"/>
        </w:rPr>
      </w:pPr>
    </w:p>
    <w:p w14:paraId="59BCB3EE" w14:textId="77777777" w:rsidR="00BE37C4" w:rsidRDefault="00BE37C4">
      <w:pPr>
        <w:spacing w:line="200" w:lineRule="exact"/>
        <w:rPr>
          <w:rFonts w:ascii="Times New Roman" w:eastAsia="Times New Roman" w:hAnsi="Times New Roman"/>
        </w:rPr>
      </w:pPr>
    </w:p>
    <w:p w14:paraId="374F9800" w14:textId="77777777" w:rsidR="00BE37C4" w:rsidRDefault="00BE37C4">
      <w:pPr>
        <w:spacing w:line="200" w:lineRule="exact"/>
        <w:rPr>
          <w:rFonts w:ascii="Times New Roman" w:eastAsia="Times New Roman" w:hAnsi="Times New Roman"/>
        </w:rPr>
      </w:pPr>
    </w:p>
    <w:p w14:paraId="038714C4" w14:textId="77777777" w:rsidR="00BE37C4" w:rsidRDefault="00BE37C4">
      <w:pPr>
        <w:spacing w:line="200" w:lineRule="exact"/>
        <w:rPr>
          <w:rFonts w:ascii="Times New Roman" w:eastAsia="Times New Roman" w:hAnsi="Times New Roman"/>
        </w:rPr>
      </w:pPr>
    </w:p>
    <w:p w14:paraId="703451BB" w14:textId="77777777" w:rsidR="00BE37C4" w:rsidRDefault="00BE37C4">
      <w:pPr>
        <w:spacing w:line="200" w:lineRule="exact"/>
        <w:rPr>
          <w:rFonts w:ascii="Times New Roman" w:eastAsia="Times New Roman" w:hAnsi="Times New Roman"/>
        </w:rPr>
      </w:pPr>
    </w:p>
    <w:p w14:paraId="22306B6C" w14:textId="77777777" w:rsidR="00BE37C4" w:rsidRDefault="00BE37C4">
      <w:pPr>
        <w:spacing w:line="200" w:lineRule="exact"/>
        <w:rPr>
          <w:rFonts w:ascii="Times New Roman" w:eastAsia="Times New Roman" w:hAnsi="Times New Roman"/>
        </w:rPr>
      </w:pPr>
    </w:p>
    <w:p w14:paraId="3695C4B5" w14:textId="77777777" w:rsidR="00BE37C4" w:rsidRDefault="00BE37C4">
      <w:pPr>
        <w:spacing w:line="200" w:lineRule="exact"/>
        <w:rPr>
          <w:rFonts w:ascii="Times New Roman" w:eastAsia="Times New Roman" w:hAnsi="Times New Roman"/>
        </w:rPr>
      </w:pPr>
    </w:p>
    <w:p w14:paraId="2AA82F9E" w14:textId="77777777" w:rsidR="00BE37C4" w:rsidRDefault="00BE37C4">
      <w:pPr>
        <w:spacing w:line="200" w:lineRule="exact"/>
        <w:rPr>
          <w:rFonts w:ascii="Times New Roman" w:eastAsia="Times New Roman" w:hAnsi="Times New Roman"/>
        </w:rPr>
      </w:pPr>
    </w:p>
    <w:p w14:paraId="11378E67" w14:textId="77777777" w:rsidR="00BE37C4" w:rsidRDefault="00BE37C4">
      <w:pPr>
        <w:spacing w:line="200" w:lineRule="exact"/>
        <w:rPr>
          <w:rFonts w:ascii="Times New Roman" w:eastAsia="Times New Roman" w:hAnsi="Times New Roman"/>
        </w:rPr>
      </w:pPr>
    </w:p>
    <w:p w14:paraId="1B5EBC45" w14:textId="77777777" w:rsidR="00BE37C4" w:rsidRDefault="00BE37C4">
      <w:pPr>
        <w:spacing w:line="200" w:lineRule="exact"/>
        <w:rPr>
          <w:rFonts w:ascii="Times New Roman" w:eastAsia="Times New Roman" w:hAnsi="Times New Roman"/>
        </w:rPr>
      </w:pPr>
    </w:p>
    <w:p w14:paraId="1C69550C" w14:textId="77777777" w:rsidR="00BE37C4" w:rsidRDefault="00BE37C4">
      <w:pPr>
        <w:spacing w:line="200" w:lineRule="exact"/>
        <w:rPr>
          <w:rFonts w:ascii="Times New Roman" w:eastAsia="Times New Roman" w:hAnsi="Times New Roman"/>
        </w:rPr>
      </w:pPr>
    </w:p>
    <w:p w14:paraId="0FF066C2" w14:textId="77777777" w:rsidR="00BE37C4" w:rsidRDefault="00BE37C4">
      <w:pPr>
        <w:spacing w:line="200" w:lineRule="exact"/>
        <w:rPr>
          <w:rFonts w:ascii="Times New Roman" w:eastAsia="Times New Roman" w:hAnsi="Times New Roman"/>
        </w:rPr>
      </w:pPr>
    </w:p>
    <w:p w14:paraId="14A2D933" w14:textId="77777777" w:rsidR="00BE37C4" w:rsidRDefault="00BE37C4">
      <w:pPr>
        <w:spacing w:line="200" w:lineRule="exact"/>
        <w:rPr>
          <w:rFonts w:ascii="Times New Roman" w:eastAsia="Times New Roman" w:hAnsi="Times New Roman"/>
        </w:rPr>
      </w:pPr>
    </w:p>
    <w:p w14:paraId="46734042" w14:textId="77777777" w:rsidR="00BE37C4" w:rsidRDefault="00BE37C4">
      <w:pPr>
        <w:spacing w:line="200" w:lineRule="exact"/>
        <w:rPr>
          <w:rFonts w:ascii="Times New Roman" w:eastAsia="Times New Roman" w:hAnsi="Times New Roman"/>
        </w:rPr>
      </w:pPr>
    </w:p>
    <w:p w14:paraId="4E750FCC" w14:textId="77777777" w:rsidR="00BE37C4" w:rsidRDefault="00BE37C4">
      <w:pPr>
        <w:spacing w:line="200" w:lineRule="exact"/>
        <w:rPr>
          <w:rFonts w:ascii="Times New Roman" w:eastAsia="Times New Roman" w:hAnsi="Times New Roman"/>
        </w:rPr>
      </w:pPr>
    </w:p>
    <w:p w14:paraId="7BEBED8E" w14:textId="77777777" w:rsidR="00BE37C4" w:rsidRDefault="00BE37C4">
      <w:pPr>
        <w:spacing w:line="200" w:lineRule="exact"/>
        <w:rPr>
          <w:rFonts w:ascii="Times New Roman" w:eastAsia="Times New Roman" w:hAnsi="Times New Roman"/>
        </w:rPr>
      </w:pPr>
    </w:p>
    <w:p w14:paraId="250568BC" w14:textId="77777777" w:rsidR="00BE37C4" w:rsidRDefault="00BE37C4">
      <w:pPr>
        <w:spacing w:line="200" w:lineRule="exact"/>
        <w:rPr>
          <w:rFonts w:ascii="Times New Roman" w:eastAsia="Times New Roman" w:hAnsi="Times New Roman"/>
        </w:rPr>
      </w:pPr>
    </w:p>
    <w:p w14:paraId="5B8FA96B" w14:textId="77777777" w:rsidR="00BE37C4" w:rsidRDefault="00BE37C4">
      <w:pPr>
        <w:spacing w:line="200" w:lineRule="exact"/>
        <w:rPr>
          <w:rFonts w:ascii="Times New Roman" w:eastAsia="Times New Roman" w:hAnsi="Times New Roman"/>
        </w:rPr>
      </w:pPr>
    </w:p>
    <w:p w14:paraId="316365C2" w14:textId="77777777" w:rsidR="00BE37C4" w:rsidRDefault="00BE37C4">
      <w:pPr>
        <w:spacing w:line="345" w:lineRule="exact"/>
        <w:rPr>
          <w:rFonts w:ascii="Times New Roman" w:eastAsia="Times New Roman" w:hAnsi="Times New Roman"/>
        </w:rPr>
      </w:pPr>
    </w:p>
    <w:p w14:paraId="4D438EEE" w14:textId="77777777" w:rsidR="00BE37C4" w:rsidRDefault="00BE37C4">
      <w:pPr>
        <w:spacing w:line="0" w:lineRule="atLeast"/>
        <w:jc w:val="center"/>
        <w:rPr>
          <w:rFonts w:ascii="Times New Roman" w:eastAsia="Times New Roman" w:hAnsi="Times New Roman"/>
          <w:sz w:val="24"/>
        </w:rPr>
      </w:pPr>
      <w:r>
        <w:rPr>
          <w:rFonts w:ascii="Times New Roman" w:eastAsia="Times New Roman" w:hAnsi="Times New Roman"/>
          <w:sz w:val="24"/>
        </w:rPr>
        <w:t>3</w:t>
      </w:r>
    </w:p>
    <w:p w14:paraId="33CF16EE" w14:textId="77777777" w:rsidR="00BE37C4" w:rsidRDefault="00BE37C4">
      <w:pPr>
        <w:spacing w:line="0" w:lineRule="atLeast"/>
        <w:jc w:val="center"/>
        <w:rPr>
          <w:rFonts w:ascii="Times New Roman" w:eastAsia="Times New Roman" w:hAnsi="Times New Roman"/>
          <w:sz w:val="24"/>
        </w:rPr>
        <w:sectPr w:rsidR="00BE37C4">
          <w:pgSz w:w="12240" w:h="15840"/>
          <w:pgMar w:top="1420" w:right="1320" w:bottom="432" w:left="1320" w:header="0" w:footer="0" w:gutter="0"/>
          <w:cols w:space="0" w:equalWidth="0">
            <w:col w:w="9600"/>
          </w:cols>
          <w:docGrid w:linePitch="360"/>
        </w:sectPr>
      </w:pPr>
    </w:p>
    <w:p w14:paraId="2AAF7377" w14:textId="77777777" w:rsidR="00BE37C4" w:rsidRDefault="00BE37C4">
      <w:pPr>
        <w:spacing w:line="0" w:lineRule="atLeast"/>
        <w:ind w:left="7200"/>
        <w:rPr>
          <w:rFonts w:ascii="Times New Roman" w:eastAsia="Times New Roman" w:hAnsi="Times New Roman"/>
          <w:b/>
          <w:sz w:val="32"/>
        </w:rPr>
      </w:pPr>
      <w:bookmarkStart w:id="12" w:name="page13"/>
      <w:bookmarkEnd w:id="12"/>
      <w:r>
        <w:rPr>
          <w:rFonts w:ascii="Times New Roman" w:eastAsia="Times New Roman" w:hAnsi="Times New Roman"/>
          <w:b/>
          <w:sz w:val="32"/>
        </w:rPr>
        <w:t>REFERENCES</w:t>
      </w:r>
    </w:p>
    <w:p w14:paraId="27ED6F41" w14:textId="77777777" w:rsidR="00BE37C4" w:rsidRDefault="00BE37C4">
      <w:pPr>
        <w:spacing w:line="20" w:lineRule="exact"/>
        <w:rPr>
          <w:rFonts w:ascii="Times New Roman" w:eastAsia="Times New Roman" w:hAnsi="Times New Roman"/>
        </w:rPr>
      </w:pPr>
      <w:r>
        <w:rPr>
          <w:rFonts w:ascii="Times New Roman" w:eastAsia="Times New Roman" w:hAnsi="Times New Roman"/>
          <w:b/>
          <w:sz w:val="32"/>
        </w:rPr>
        <w:pict w14:anchorId="2855B4A4">
          <v:line id="_x0000_s1048" style="position:absolute;z-index:-251647488" from="-7.5pt,9.4pt" to="474.75pt,9.4pt" o:userdrawn="t" strokeweight="3pt"/>
        </w:pict>
      </w:r>
    </w:p>
    <w:p w14:paraId="5AD1CDFA" w14:textId="77777777" w:rsidR="00BE37C4" w:rsidRDefault="00BE37C4">
      <w:pPr>
        <w:spacing w:line="200" w:lineRule="exact"/>
        <w:rPr>
          <w:rFonts w:ascii="Times New Roman" w:eastAsia="Times New Roman" w:hAnsi="Times New Roman"/>
        </w:rPr>
      </w:pPr>
    </w:p>
    <w:p w14:paraId="3DD7E6F5" w14:textId="77777777" w:rsidR="00BE37C4" w:rsidRDefault="00BE37C4">
      <w:pPr>
        <w:spacing w:line="200" w:lineRule="exact"/>
        <w:rPr>
          <w:rFonts w:ascii="Times New Roman" w:eastAsia="Times New Roman" w:hAnsi="Times New Roman"/>
        </w:rPr>
      </w:pPr>
    </w:p>
    <w:p w14:paraId="1EC41781" w14:textId="77777777" w:rsidR="00BE37C4" w:rsidRDefault="00BE37C4">
      <w:pPr>
        <w:spacing w:line="357" w:lineRule="exact"/>
        <w:rPr>
          <w:rFonts w:ascii="Times New Roman" w:eastAsia="Times New Roman" w:hAnsi="Times New Roman"/>
        </w:rPr>
      </w:pPr>
    </w:p>
    <w:p w14:paraId="63C662D0" w14:textId="77777777" w:rsidR="00BE37C4" w:rsidRDefault="00BE37C4">
      <w:pPr>
        <w:numPr>
          <w:ilvl w:val="0"/>
          <w:numId w:val="5"/>
        </w:numPr>
        <w:tabs>
          <w:tab w:val="left" w:pos="640"/>
        </w:tabs>
        <w:spacing w:line="234" w:lineRule="auto"/>
        <w:ind w:left="640" w:hanging="640"/>
        <w:rPr>
          <w:rFonts w:ascii="Times New Roman" w:eastAsia="Times New Roman" w:hAnsi="Times New Roman"/>
          <w:sz w:val="24"/>
        </w:rPr>
      </w:pPr>
      <w:r>
        <w:rPr>
          <w:rFonts w:ascii="Times New Roman" w:eastAsia="Times New Roman" w:hAnsi="Times New Roman"/>
          <w:sz w:val="24"/>
        </w:rPr>
        <w:t xml:space="preserve">T. Anderson, L. Peterson, S. Shenker, J. Turner. “Overcoming the Internet impasse through virtualization.” </w:t>
      </w:r>
      <w:r>
        <w:rPr>
          <w:rFonts w:ascii="Times New Roman" w:eastAsia="Times New Roman" w:hAnsi="Times New Roman"/>
          <w:i/>
          <w:sz w:val="24"/>
        </w:rPr>
        <w:t>IEEE Computer</w:t>
      </w:r>
      <w:r>
        <w:rPr>
          <w:rFonts w:ascii="Times New Roman" w:eastAsia="Times New Roman" w:hAnsi="Times New Roman"/>
          <w:sz w:val="24"/>
        </w:rPr>
        <w:t>, vol. 38(4), pp. 34-41, Jan. 26, 2005.</w:t>
      </w:r>
    </w:p>
    <w:p w14:paraId="4CC9B32F" w14:textId="77777777" w:rsidR="00BE37C4" w:rsidRDefault="00BE37C4">
      <w:pPr>
        <w:spacing w:line="277" w:lineRule="exact"/>
        <w:rPr>
          <w:rFonts w:ascii="Times New Roman" w:eastAsia="Times New Roman" w:hAnsi="Times New Roman"/>
          <w:sz w:val="24"/>
        </w:rPr>
      </w:pPr>
    </w:p>
    <w:p w14:paraId="70EBE1F2" w14:textId="77777777" w:rsidR="00BE37C4" w:rsidRDefault="00BE37C4">
      <w:pPr>
        <w:numPr>
          <w:ilvl w:val="0"/>
          <w:numId w:val="5"/>
        </w:numPr>
        <w:tabs>
          <w:tab w:val="left" w:pos="640"/>
        </w:tabs>
        <w:spacing w:line="0" w:lineRule="atLeast"/>
        <w:ind w:left="640" w:hanging="640"/>
        <w:rPr>
          <w:rFonts w:ascii="Times New Roman" w:eastAsia="Times New Roman" w:hAnsi="Times New Roman"/>
          <w:sz w:val="24"/>
        </w:rPr>
      </w:pPr>
      <w:r>
        <w:rPr>
          <w:rFonts w:ascii="Times New Roman" w:eastAsia="Times New Roman" w:hAnsi="Times New Roman"/>
          <w:color w:val="FF0000"/>
          <w:sz w:val="24"/>
        </w:rPr>
        <w:t>[citing online websites]</w:t>
      </w:r>
    </w:p>
    <w:p w14:paraId="2447F2E2" w14:textId="77777777" w:rsidR="00BE37C4" w:rsidRDefault="00BE37C4">
      <w:pPr>
        <w:spacing w:line="12" w:lineRule="exact"/>
        <w:rPr>
          <w:rFonts w:ascii="Times New Roman" w:eastAsia="Times New Roman" w:hAnsi="Times New Roman"/>
          <w:sz w:val="24"/>
        </w:rPr>
      </w:pPr>
    </w:p>
    <w:p w14:paraId="773D8637" w14:textId="77777777" w:rsidR="00BE37C4" w:rsidRDefault="00BE37C4">
      <w:pPr>
        <w:spacing w:line="236" w:lineRule="auto"/>
        <w:ind w:left="640"/>
        <w:jc w:val="both"/>
        <w:rPr>
          <w:rFonts w:ascii="Times New Roman" w:eastAsia="Times New Roman" w:hAnsi="Times New Roman"/>
          <w:color w:val="000000"/>
          <w:sz w:val="24"/>
        </w:rPr>
      </w:pPr>
      <w:r>
        <w:rPr>
          <w:rFonts w:ascii="Times New Roman" w:eastAsia="Times New Roman" w:hAnsi="Times New Roman"/>
          <w:sz w:val="24"/>
        </w:rPr>
        <w:t xml:space="preserve">M. Duncan. </w:t>
      </w:r>
      <w:r>
        <w:rPr>
          <w:rFonts w:ascii="Times New Roman" w:eastAsia="Times New Roman" w:hAnsi="Times New Roman"/>
          <w:color w:val="FF0000"/>
          <w:sz w:val="24"/>
        </w:rPr>
        <w:t>(Author(s))</w:t>
      </w:r>
      <w:r>
        <w:rPr>
          <w:rFonts w:ascii="Times New Roman" w:eastAsia="Times New Roman" w:hAnsi="Times New Roman"/>
          <w:sz w:val="24"/>
        </w:rPr>
        <w:t xml:space="preserve"> “Engineering Concepts on Ice.” </w:t>
      </w:r>
      <w:r>
        <w:rPr>
          <w:rFonts w:ascii="Times New Roman" w:eastAsia="Times New Roman" w:hAnsi="Times New Roman"/>
          <w:color w:val="FF0000"/>
          <w:sz w:val="24"/>
        </w:rPr>
        <w:t>(Website Name)</w:t>
      </w:r>
      <w:r>
        <w:rPr>
          <w:rFonts w:ascii="Times New Roman" w:eastAsia="Times New Roman" w:hAnsi="Times New Roman"/>
          <w:sz w:val="24"/>
        </w:rPr>
        <w:t xml:space="preserve"> Internet: www.iceengg.edu/staff.html </w:t>
      </w:r>
      <w:r>
        <w:rPr>
          <w:rFonts w:ascii="Times New Roman" w:eastAsia="Times New Roman" w:hAnsi="Times New Roman"/>
          <w:color w:val="FF0000"/>
          <w:sz w:val="24"/>
        </w:rPr>
        <w:t>(Website URL)</w:t>
      </w:r>
      <w:r>
        <w:rPr>
          <w:rFonts w:ascii="Times New Roman" w:eastAsia="Times New Roman" w:hAnsi="Times New Roman"/>
          <w:sz w:val="24"/>
        </w:rPr>
        <w:t xml:space="preserve">, Oct. 25, 2000 </w:t>
      </w:r>
      <w:r>
        <w:rPr>
          <w:rFonts w:ascii="Times New Roman" w:eastAsia="Times New Roman" w:hAnsi="Times New Roman"/>
          <w:color w:val="FF0000"/>
          <w:sz w:val="24"/>
        </w:rPr>
        <w:t>(Date website updated or</w:t>
      </w:r>
      <w:r>
        <w:rPr>
          <w:rFonts w:ascii="Times New Roman" w:eastAsia="Times New Roman" w:hAnsi="Times New Roman"/>
          <w:sz w:val="24"/>
        </w:rPr>
        <w:t xml:space="preserve"> </w:t>
      </w:r>
      <w:r>
        <w:rPr>
          <w:rFonts w:ascii="Times New Roman" w:eastAsia="Times New Roman" w:hAnsi="Times New Roman"/>
          <w:color w:val="FF0000"/>
          <w:sz w:val="24"/>
        </w:rPr>
        <w:t xml:space="preserve">published) </w:t>
      </w:r>
      <w:r>
        <w:rPr>
          <w:rFonts w:ascii="Times New Roman" w:eastAsia="Times New Roman" w:hAnsi="Times New Roman"/>
          <w:color w:val="000000"/>
          <w:sz w:val="24"/>
        </w:rPr>
        <w:t>[Nov. 29, 2003</w:t>
      </w:r>
      <w:r>
        <w:rPr>
          <w:rFonts w:ascii="Times New Roman" w:eastAsia="Times New Roman" w:hAnsi="Times New Roman"/>
          <w:color w:val="FF0000"/>
          <w:sz w:val="24"/>
        </w:rPr>
        <w:t xml:space="preserve"> (date you last accessed the website)</w:t>
      </w:r>
      <w:r>
        <w:rPr>
          <w:rFonts w:ascii="Times New Roman" w:eastAsia="Times New Roman" w:hAnsi="Times New Roman"/>
          <w:color w:val="000000"/>
          <w:sz w:val="24"/>
        </w:rPr>
        <w:t>].</w:t>
      </w:r>
    </w:p>
    <w:p w14:paraId="0E52DC14" w14:textId="77777777" w:rsidR="00BE37C4" w:rsidRDefault="00BE37C4">
      <w:pPr>
        <w:spacing w:line="200" w:lineRule="exact"/>
        <w:rPr>
          <w:rFonts w:ascii="Times New Roman" w:eastAsia="Times New Roman" w:hAnsi="Times New Roman"/>
        </w:rPr>
      </w:pPr>
    </w:p>
    <w:p w14:paraId="1BD1948E" w14:textId="77777777" w:rsidR="00BE37C4" w:rsidRDefault="00BE37C4">
      <w:pPr>
        <w:spacing w:line="200" w:lineRule="exact"/>
        <w:rPr>
          <w:rFonts w:ascii="Times New Roman" w:eastAsia="Times New Roman" w:hAnsi="Times New Roman"/>
        </w:rPr>
      </w:pPr>
    </w:p>
    <w:p w14:paraId="523CC248" w14:textId="77777777" w:rsidR="00BE37C4" w:rsidRDefault="00BE37C4">
      <w:pPr>
        <w:spacing w:line="200" w:lineRule="exact"/>
        <w:rPr>
          <w:rFonts w:ascii="Times New Roman" w:eastAsia="Times New Roman" w:hAnsi="Times New Roman"/>
        </w:rPr>
      </w:pPr>
    </w:p>
    <w:p w14:paraId="7FF634EB" w14:textId="77777777" w:rsidR="00BE37C4" w:rsidRDefault="00BE37C4">
      <w:pPr>
        <w:spacing w:line="200" w:lineRule="exact"/>
        <w:rPr>
          <w:rFonts w:ascii="Times New Roman" w:eastAsia="Times New Roman" w:hAnsi="Times New Roman"/>
        </w:rPr>
      </w:pPr>
    </w:p>
    <w:p w14:paraId="235929BD" w14:textId="77777777" w:rsidR="00BE37C4" w:rsidRDefault="00BE37C4">
      <w:pPr>
        <w:spacing w:line="200" w:lineRule="exact"/>
        <w:rPr>
          <w:rFonts w:ascii="Times New Roman" w:eastAsia="Times New Roman" w:hAnsi="Times New Roman"/>
        </w:rPr>
      </w:pPr>
    </w:p>
    <w:p w14:paraId="2EA2EFA2" w14:textId="77777777" w:rsidR="00BE37C4" w:rsidRDefault="00BE37C4">
      <w:pPr>
        <w:spacing w:line="200" w:lineRule="exact"/>
        <w:rPr>
          <w:rFonts w:ascii="Times New Roman" w:eastAsia="Times New Roman" w:hAnsi="Times New Roman"/>
        </w:rPr>
      </w:pPr>
    </w:p>
    <w:p w14:paraId="3BCFE7A1" w14:textId="77777777" w:rsidR="00BE37C4" w:rsidRDefault="00BE37C4">
      <w:pPr>
        <w:spacing w:line="200" w:lineRule="exact"/>
        <w:rPr>
          <w:rFonts w:ascii="Times New Roman" w:eastAsia="Times New Roman" w:hAnsi="Times New Roman"/>
        </w:rPr>
      </w:pPr>
    </w:p>
    <w:p w14:paraId="31F5D3CC" w14:textId="77777777" w:rsidR="00BE37C4" w:rsidRDefault="00BE37C4">
      <w:pPr>
        <w:spacing w:line="200" w:lineRule="exact"/>
        <w:rPr>
          <w:rFonts w:ascii="Times New Roman" w:eastAsia="Times New Roman" w:hAnsi="Times New Roman"/>
        </w:rPr>
      </w:pPr>
    </w:p>
    <w:p w14:paraId="3ECAF773" w14:textId="77777777" w:rsidR="00BE37C4" w:rsidRDefault="00BE37C4">
      <w:pPr>
        <w:spacing w:line="200" w:lineRule="exact"/>
        <w:rPr>
          <w:rFonts w:ascii="Times New Roman" w:eastAsia="Times New Roman" w:hAnsi="Times New Roman"/>
        </w:rPr>
      </w:pPr>
    </w:p>
    <w:p w14:paraId="0B83D56A" w14:textId="77777777" w:rsidR="00BE37C4" w:rsidRDefault="00BE37C4">
      <w:pPr>
        <w:spacing w:line="200" w:lineRule="exact"/>
        <w:rPr>
          <w:rFonts w:ascii="Times New Roman" w:eastAsia="Times New Roman" w:hAnsi="Times New Roman"/>
        </w:rPr>
      </w:pPr>
    </w:p>
    <w:p w14:paraId="5B9F06CB" w14:textId="77777777" w:rsidR="00BE37C4" w:rsidRDefault="00BE37C4">
      <w:pPr>
        <w:spacing w:line="200" w:lineRule="exact"/>
        <w:rPr>
          <w:rFonts w:ascii="Times New Roman" w:eastAsia="Times New Roman" w:hAnsi="Times New Roman"/>
        </w:rPr>
      </w:pPr>
    </w:p>
    <w:p w14:paraId="7ED477ED" w14:textId="77777777" w:rsidR="00BE37C4" w:rsidRDefault="00BE37C4">
      <w:pPr>
        <w:spacing w:line="200" w:lineRule="exact"/>
        <w:rPr>
          <w:rFonts w:ascii="Times New Roman" w:eastAsia="Times New Roman" w:hAnsi="Times New Roman"/>
        </w:rPr>
      </w:pPr>
    </w:p>
    <w:p w14:paraId="3809CBAA" w14:textId="77777777" w:rsidR="00BE37C4" w:rsidRDefault="00BE37C4">
      <w:pPr>
        <w:spacing w:line="200" w:lineRule="exact"/>
        <w:rPr>
          <w:rFonts w:ascii="Times New Roman" w:eastAsia="Times New Roman" w:hAnsi="Times New Roman"/>
        </w:rPr>
      </w:pPr>
    </w:p>
    <w:p w14:paraId="6AD7094E" w14:textId="77777777" w:rsidR="00BE37C4" w:rsidRDefault="00BE37C4">
      <w:pPr>
        <w:spacing w:line="200" w:lineRule="exact"/>
        <w:rPr>
          <w:rFonts w:ascii="Times New Roman" w:eastAsia="Times New Roman" w:hAnsi="Times New Roman"/>
        </w:rPr>
      </w:pPr>
    </w:p>
    <w:p w14:paraId="568CD94A" w14:textId="77777777" w:rsidR="00BE37C4" w:rsidRDefault="00BE37C4">
      <w:pPr>
        <w:spacing w:line="200" w:lineRule="exact"/>
        <w:rPr>
          <w:rFonts w:ascii="Times New Roman" w:eastAsia="Times New Roman" w:hAnsi="Times New Roman"/>
        </w:rPr>
      </w:pPr>
    </w:p>
    <w:p w14:paraId="7478D1B5" w14:textId="77777777" w:rsidR="00BE37C4" w:rsidRDefault="00BE37C4">
      <w:pPr>
        <w:spacing w:line="200" w:lineRule="exact"/>
        <w:rPr>
          <w:rFonts w:ascii="Times New Roman" w:eastAsia="Times New Roman" w:hAnsi="Times New Roman"/>
        </w:rPr>
      </w:pPr>
    </w:p>
    <w:p w14:paraId="5A12072F" w14:textId="77777777" w:rsidR="00BE37C4" w:rsidRDefault="00BE37C4">
      <w:pPr>
        <w:spacing w:line="200" w:lineRule="exact"/>
        <w:rPr>
          <w:rFonts w:ascii="Times New Roman" w:eastAsia="Times New Roman" w:hAnsi="Times New Roman"/>
        </w:rPr>
      </w:pPr>
    </w:p>
    <w:p w14:paraId="00AA8ECA" w14:textId="77777777" w:rsidR="00BE37C4" w:rsidRDefault="00BE37C4">
      <w:pPr>
        <w:spacing w:line="200" w:lineRule="exact"/>
        <w:rPr>
          <w:rFonts w:ascii="Times New Roman" w:eastAsia="Times New Roman" w:hAnsi="Times New Roman"/>
        </w:rPr>
      </w:pPr>
    </w:p>
    <w:p w14:paraId="2A348066" w14:textId="77777777" w:rsidR="00BE37C4" w:rsidRDefault="00BE37C4">
      <w:pPr>
        <w:spacing w:line="200" w:lineRule="exact"/>
        <w:rPr>
          <w:rFonts w:ascii="Times New Roman" w:eastAsia="Times New Roman" w:hAnsi="Times New Roman"/>
        </w:rPr>
      </w:pPr>
    </w:p>
    <w:p w14:paraId="3B2E988E" w14:textId="77777777" w:rsidR="00BE37C4" w:rsidRDefault="00BE37C4">
      <w:pPr>
        <w:spacing w:line="200" w:lineRule="exact"/>
        <w:rPr>
          <w:rFonts w:ascii="Times New Roman" w:eastAsia="Times New Roman" w:hAnsi="Times New Roman"/>
        </w:rPr>
      </w:pPr>
    </w:p>
    <w:p w14:paraId="059F5A37" w14:textId="77777777" w:rsidR="00BE37C4" w:rsidRDefault="00BE37C4">
      <w:pPr>
        <w:spacing w:line="200" w:lineRule="exact"/>
        <w:rPr>
          <w:rFonts w:ascii="Times New Roman" w:eastAsia="Times New Roman" w:hAnsi="Times New Roman"/>
        </w:rPr>
      </w:pPr>
    </w:p>
    <w:p w14:paraId="4D54AAE0" w14:textId="77777777" w:rsidR="00BE37C4" w:rsidRDefault="00BE37C4">
      <w:pPr>
        <w:spacing w:line="200" w:lineRule="exact"/>
        <w:rPr>
          <w:rFonts w:ascii="Times New Roman" w:eastAsia="Times New Roman" w:hAnsi="Times New Roman"/>
        </w:rPr>
      </w:pPr>
    </w:p>
    <w:p w14:paraId="442C245F" w14:textId="77777777" w:rsidR="00BE37C4" w:rsidRDefault="00BE37C4">
      <w:pPr>
        <w:spacing w:line="200" w:lineRule="exact"/>
        <w:rPr>
          <w:rFonts w:ascii="Times New Roman" w:eastAsia="Times New Roman" w:hAnsi="Times New Roman"/>
        </w:rPr>
      </w:pPr>
    </w:p>
    <w:p w14:paraId="6C7C37E9" w14:textId="77777777" w:rsidR="00BE37C4" w:rsidRDefault="00BE37C4">
      <w:pPr>
        <w:spacing w:line="200" w:lineRule="exact"/>
        <w:rPr>
          <w:rFonts w:ascii="Times New Roman" w:eastAsia="Times New Roman" w:hAnsi="Times New Roman"/>
        </w:rPr>
      </w:pPr>
    </w:p>
    <w:p w14:paraId="7479D8F5" w14:textId="77777777" w:rsidR="00BE37C4" w:rsidRDefault="00BE37C4">
      <w:pPr>
        <w:spacing w:line="200" w:lineRule="exact"/>
        <w:rPr>
          <w:rFonts w:ascii="Times New Roman" w:eastAsia="Times New Roman" w:hAnsi="Times New Roman"/>
        </w:rPr>
      </w:pPr>
    </w:p>
    <w:p w14:paraId="01851DD4" w14:textId="77777777" w:rsidR="00BE37C4" w:rsidRDefault="00BE37C4">
      <w:pPr>
        <w:spacing w:line="200" w:lineRule="exact"/>
        <w:rPr>
          <w:rFonts w:ascii="Times New Roman" w:eastAsia="Times New Roman" w:hAnsi="Times New Roman"/>
        </w:rPr>
      </w:pPr>
    </w:p>
    <w:p w14:paraId="6AD5F401" w14:textId="77777777" w:rsidR="00BE37C4" w:rsidRDefault="00BE37C4">
      <w:pPr>
        <w:spacing w:line="200" w:lineRule="exact"/>
        <w:rPr>
          <w:rFonts w:ascii="Times New Roman" w:eastAsia="Times New Roman" w:hAnsi="Times New Roman"/>
        </w:rPr>
      </w:pPr>
    </w:p>
    <w:p w14:paraId="2CFEA7BA" w14:textId="77777777" w:rsidR="00BE37C4" w:rsidRDefault="00BE37C4">
      <w:pPr>
        <w:spacing w:line="200" w:lineRule="exact"/>
        <w:rPr>
          <w:rFonts w:ascii="Times New Roman" w:eastAsia="Times New Roman" w:hAnsi="Times New Roman"/>
        </w:rPr>
      </w:pPr>
    </w:p>
    <w:p w14:paraId="40755606" w14:textId="77777777" w:rsidR="00BE37C4" w:rsidRDefault="00BE37C4">
      <w:pPr>
        <w:spacing w:line="200" w:lineRule="exact"/>
        <w:rPr>
          <w:rFonts w:ascii="Times New Roman" w:eastAsia="Times New Roman" w:hAnsi="Times New Roman"/>
        </w:rPr>
      </w:pPr>
    </w:p>
    <w:p w14:paraId="7071FAA5" w14:textId="77777777" w:rsidR="00BE37C4" w:rsidRDefault="00BE37C4">
      <w:pPr>
        <w:spacing w:line="200" w:lineRule="exact"/>
        <w:rPr>
          <w:rFonts w:ascii="Times New Roman" w:eastAsia="Times New Roman" w:hAnsi="Times New Roman"/>
        </w:rPr>
      </w:pPr>
    </w:p>
    <w:p w14:paraId="5FA97D4E" w14:textId="77777777" w:rsidR="00BE37C4" w:rsidRDefault="00BE37C4">
      <w:pPr>
        <w:spacing w:line="200" w:lineRule="exact"/>
        <w:rPr>
          <w:rFonts w:ascii="Times New Roman" w:eastAsia="Times New Roman" w:hAnsi="Times New Roman"/>
        </w:rPr>
      </w:pPr>
    </w:p>
    <w:p w14:paraId="043912CC" w14:textId="77777777" w:rsidR="00BE37C4" w:rsidRDefault="00BE37C4">
      <w:pPr>
        <w:spacing w:line="200" w:lineRule="exact"/>
        <w:rPr>
          <w:rFonts w:ascii="Times New Roman" w:eastAsia="Times New Roman" w:hAnsi="Times New Roman"/>
        </w:rPr>
      </w:pPr>
    </w:p>
    <w:p w14:paraId="1C92E072" w14:textId="77777777" w:rsidR="00BE37C4" w:rsidRDefault="00BE37C4">
      <w:pPr>
        <w:spacing w:line="200" w:lineRule="exact"/>
        <w:rPr>
          <w:rFonts w:ascii="Times New Roman" w:eastAsia="Times New Roman" w:hAnsi="Times New Roman"/>
        </w:rPr>
      </w:pPr>
    </w:p>
    <w:p w14:paraId="49B94211" w14:textId="77777777" w:rsidR="00BE37C4" w:rsidRDefault="00BE37C4">
      <w:pPr>
        <w:spacing w:line="200" w:lineRule="exact"/>
        <w:rPr>
          <w:rFonts w:ascii="Times New Roman" w:eastAsia="Times New Roman" w:hAnsi="Times New Roman"/>
        </w:rPr>
      </w:pPr>
    </w:p>
    <w:p w14:paraId="6328590B" w14:textId="77777777" w:rsidR="00BE37C4" w:rsidRDefault="00BE37C4">
      <w:pPr>
        <w:spacing w:line="200" w:lineRule="exact"/>
        <w:rPr>
          <w:rFonts w:ascii="Times New Roman" w:eastAsia="Times New Roman" w:hAnsi="Times New Roman"/>
        </w:rPr>
      </w:pPr>
    </w:p>
    <w:p w14:paraId="1DECF728" w14:textId="77777777" w:rsidR="00BE37C4" w:rsidRDefault="00BE37C4">
      <w:pPr>
        <w:spacing w:line="200" w:lineRule="exact"/>
        <w:rPr>
          <w:rFonts w:ascii="Times New Roman" w:eastAsia="Times New Roman" w:hAnsi="Times New Roman"/>
        </w:rPr>
      </w:pPr>
    </w:p>
    <w:p w14:paraId="26D26C2F" w14:textId="77777777" w:rsidR="00BE37C4" w:rsidRDefault="00BE37C4">
      <w:pPr>
        <w:spacing w:line="200" w:lineRule="exact"/>
        <w:rPr>
          <w:rFonts w:ascii="Times New Roman" w:eastAsia="Times New Roman" w:hAnsi="Times New Roman"/>
        </w:rPr>
      </w:pPr>
    </w:p>
    <w:p w14:paraId="718D18D1" w14:textId="77777777" w:rsidR="00BE37C4" w:rsidRDefault="00BE37C4">
      <w:pPr>
        <w:spacing w:line="200" w:lineRule="exact"/>
        <w:rPr>
          <w:rFonts w:ascii="Times New Roman" w:eastAsia="Times New Roman" w:hAnsi="Times New Roman"/>
        </w:rPr>
      </w:pPr>
    </w:p>
    <w:p w14:paraId="4CFE10A5" w14:textId="77777777" w:rsidR="00BE37C4" w:rsidRDefault="00BE37C4">
      <w:pPr>
        <w:spacing w:line="200" w:lineRule="exact"/>
        <w:rPr>
          <w:rFonts w:ascii="Times New Roman" w:eastAsia="Times New Roman" w:hAnsi="Times New Roman"/>
        </w:rPr>
      </w:pPr>
    </w:p>
    <w:p w14:paraId="49D17A8F" w14:textId="77777777" w:rsidR="00BE37C4" w:rsidRDefault="00BE37C4">
      <w:pPr>
        <w:spacing w:line="200" w:lineRule="exact"/>
        <w:rPr>
          <w:rFonts w:ascii="Times New Roman" w:eastAsia="Times New Roman" w:hAnsi="Times New Roman"/>
        </w:rPr>
      </w:pPr>
    </w:p>
    <w:p w14:paraId="04579A04" w14:textId="77777777" w:rsidR="00BE37C4" w:rsidRDefault="00BE37C4">
      <w:pPr>
        <w:spacing w:line="200" w:lineRule="exact"/>
        <w:rPr>
          <w:rFonts w:ascii="Times New Roman" w:eastAsia="Times New Roman" w:hAnsi="Times New Roman"/>
        </w:rPr>
      </w:pPr>
    </w:p>
    <w:p w14:paraId="2FBC4BAB" w14:textId="77777777" w:rsidR="00BE37C4" w:rsidRDefault="00BE37C4">
      <w:pPr>
        <w:spacing w:line="200" w:lineRule="exact"/>
        <w:rPr>
          <w:rFonts w:ascii="Times New Roman" w:eastAsia="Times New Roman" w:hAnsi="Times New Roman"/>
        </w:rPr>
      </w:pPr>
    </w:p>
    <w:p w14:paraId="65AFAC25" w14:textId="77777777" w:rsidR="00BE37C4" w:rsidRDefault="00BE37C4">
      <w:pPr>
        <w:spacing w:line="200" w:lineRule="exact"/>
        <w:rPr>
          <w:rFonts w:ascii="Times New Roman" w:eastAsia="Times New Roman" w:hAnsi="Times New Roman"/>
        </w:rPr>
      </w:pPr>
    </w:p>
    <w:p w14:paraId="1F6BFD28" w14:textId="77777777" w:rsidR="00BE37C4" w:rsidRDefault="00BE37C4">
      <w:pPr>
        <w:spacing w:line="200" w:lineRule="exact"/>
        <w:rPr>
          <w:rFonts w:ascii="Times New Roman" w:eastAsia="Times New Roman" w:hAnsi="Times New Roman"/>
        </w:rPr>
      </w:pPr>
    </w:p>
    <w:p w14:paraId="0CDBA8B9" w14:textId="77777777" w:rsidR="00BE37C4" w:rsidRDefault="00BE37C4">
      <w:pPr>
        <w:spacing w:line="200" w:lineRule="exact"/>
        <w:rPr>
          <w:rFonts w:ascii="Times New Roman" w:eastAsia="Times New Roman" w:hAnsi="Times New Roman"/>
        </w:rPr>
      </w:pPr>
    </w:p>
    <w:p w14:paraId="61E475BB" w14:textId="77777777" w:rsidR="00BE37C4" w:rsidRDefault="00BE37C4">
      <w:pPr>
        <w:spacing w:line="200" w:lineRule="exact"/>
        <w:rPr>
          <w:rFonts w:ascii="Times New Roman" w:eastAsia="Times New Roman" w:hAnsi="Times New Roman"/>
        </w:rPr>
      </w:pPr>
    </w:p>
    <w:p w14:paraId="14856D70" w14:textId="77777777" w:rsidR="00BE37C4" w:rsidRDefault="00BE37C4">
      <w:pPr>
        <w:spacing w:line="200" w:lineRule="exact"/>
        <w:rPr>
          <w:rFonts w:ascii="Times New Roman" w:eastAsia="Times New Roman" w:hAnsi="Times New Roman"/>
        </w:rPr>
      </w:pPr>
    </w:p>
    <w:p w14:paraId="5DC427BE" w14:textId="77777777" w:rsidR="00BE37C4" w:rsidRDefault="00BE37C4">
      <w:pPr>
        <w:spacing w:line="200" w:lineRule="exact"/>
        <w:rPr>
          <w:rFonts w:ascii="Times New Roman" w:eastAsia="Times New Roman" w:hAnsi="Times New Roman"/>
        </w:rPr>
      </w:pPr>
    </w:p>
    <w:p w14:paraId="49359DDB" w14:textId="77777777" w:rsidR="00BE37C4" w:rsidRDefault="00BE37C4">
      <w:pPr>
        <w:spacing w:line="200" w:lineRule="exact"/>
        <w:rPr>
          <w:rFonts w:ascii="Times New Roman" w:eastAsia="Times New Roman" w:hAnsi="Times New Roman"/>
        </w:rPr>
      </w:pPr>
    </w:p>
    <w:p w14:paraId="28F5C1BD" w14:textId="77777777" w:rsidR="00BE37C4" w:rsidRDefault="00BE37C4">
      <w:pPr>
        <w:spacing w:line="266" w:lineRule="exact"/>
        <w:rPr>
          <w:rFonts w:ascii="Times New Roman" w:eastAsia="Times New Roman" w:hAnsi="Times New Roman"/>
        </w:rPr>
      </w:pPr>
    </w:p>
    <w:p w14:paraId="771627B4" w14:textId="77777777" w:rsidR="00BE37C4" w:rsidRDefault="00BE37C4">
      <w:pPr>
        <w:spacing w:line="0" w:lineRule="atLeast"/>
        <w:jc w:val="center"/>
        <w:rPr>
          <w:rFonts w:ascii="Times New Roman" w:eastAsia="Times New Roman" w:hAnsi="Times New Roman"/>
          <w:sz w:val="24"/>
        </w:rPr>
      </w:pPr>
      <w:r>
        <w:rPr>
          <w:rFonts w:ascii="Times New Roman" w:eastAsia="Times New Roman" w:hAnsi="Times New Roman"/>
          <w:sz w:val="24"/>
        </w:rPr>
        <w:t>4</w:t>
      </w:r>
    </w:p>
    <w:sectPr w:rsidR="00BE37C4">
      <w:pgSz w:w="12240" w:h="15840"/>
      <w:pgMar w:top="1438" w:right="1440" w:bottom="432" w:left="1440" w:header="0" w:footer="0" w:gutter="0"/>
      <w:cols w:space="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9495CFE"/>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AE8944A"/>
    <w:lvl w:ilvl="0" w:tplc="FFFFFFFF">
      <w:start w:val="1"/>
      <w:numFmt w:val="decimal"/>
      <w:lvlText w:val="%1"/>
      <w:lvlJc w:val="left"/>
    </w:lvl>
    <w:lvl w:ilvl="1" w:tplc="FFFFFFFF">
      <w:start w:val="3"/>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625558EC"/>
    <w:lvl w:ilvl="0" w:tplc="FFFFFFFF">
      <w:start w:val="4"/>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38E1F2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6E87CC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16cid:durableId="1342120579">
    <w:abstractNumId w:val="0"/>
  </w:num>
  <w:num w:numId="2" w16cid:durableId="906691705">
    <w:abstractNumId w:val="1"/>
  </w:num>
  <w:num w:numId="3" w16cid:durableId="1483505363">
    <w:abstractNumId w:val="2"/>
  </w:num>
  <w:num w:numId="4" w16cid:durableId="1102728696">
    <w:abstractNumId w:val="3"/>
  </w:num>
  <w:num w:numId="5" w16cid:durableId="18597368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7S0sDAyNzc0MLAwNTFQ0lEKTi0uzszPAykwrAUAH3J7MiwAAAA="/>
  </w:docVars>
  <w:rsids>
    <w:rsidRoot w:val="000715A5"/>
    <w:rsid w:val="000715A5"/>
    <w:rsid w:val="001117F1"/>
    <w:rsid w:val="001F0786"/>
    <w:rsid w:val="00492EDD"/>
    <w:rsid w:val="005701FF"/>
    <w:rsid w:val="005738BA"/>
    <w:rsid w:val="00646EC0"/>
    <w:rsid w:val="006C08A7"/>
    <w:rsid w:val="007A2685"/>
    <w:rsid w:val="0080081C"/>
    <w:rsid w:val="00864029"/>
    <w:rsid w:val="00A552F2"/>
    <w:rsid w:val="00AD67DD"/>
    <w:rsid w:val="00BE37C4"/>
    <w:rsid w:val="00DE4F5A"/>
    <w:rsid w:val="00E95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9"/>
    <o:shapelayout v:ext="edit">
      <o:idmap v:ext="edit" data="1"/>
    </o:shapelayout>
  </w:shapeDefaults>
  <w:decimalSymbol w:val="."/>
  <w:listSeparator w:val=","/>
  <w14:docId w14:val="730FA7A0"/>
  <w15:chartTrackingRefBased/>
  <w15:docId w15:val="{B6A0C423-D845-45C0-8E75-F2CE1EAFD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0" w:type="dxa"/>
        <w:bottom w:w="0" w:type="dxa"/>
        <w:right w:w="0"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Jeevant Verma</cp:lastModifiedBy>
  <cp:revision>2</cp:revision>
  <dcterms:created xsi:type="dcterms:W3CDTF">2026-08-20T17:28:00Z</dcterms:created>
  <dcterms:modified xsi:type="dcterms:W3CDTF">2026-08-20T17:28:00Z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924137b5650ff692feca5adc06dc6abba7a39e8c051addd8ca93f0de16554841</vt:lpwstr>
  </property>
</Properties>
</file>